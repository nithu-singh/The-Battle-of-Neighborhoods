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933556" w:displacedByCustomXml="next"/>
    <w:bookmarkEnd w:id="0" w:displacedByCustomXml="next"/>
    <w:sdt>
      <w:sdtPr>
        <w:id w:val="2124338719"/>
        <w:docPartObj>
          <w:docPartGallery w:val="Cover Pages"/>
          <w:docPartUnique/>
        </w:docPartObj>
      </w:sdtPr>
      <w:sdtEndPr/>
      <w:sdtContent>
        <w:p w14:paraId="6183FA5F" w14:textId="2AACB95B" w:rsidR="00173D11" w:rsidRDefault="00173D11" w:rsidP="00542323">
          <w:pPr>
            <w:jc w:val="both"/>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173D11" w14:paraId="714A9978" w14:textId="77777777" w:rsidTr="00173D11">
            <w:tc>
              <w:tcPr>
                <w:tcW w:w="7476" w:type="dxa"/>
              </w:tcPr>
              <w:sdt>
                <w:sdtPr>
                  <w:rPr>
                    <w:rFonts w:asciiTheme="majorHAnsi" w:eastAsiaTheme="majorEastAsia" w:hAnsiTheme="majorHAnsi" w:cstheme="majorBidi"/>
                    <w:color w:val="5B9BD5" w:themeColor="accent1"/>
                    <w:sz w:val="88"/>
                    <w:szCs w:val="88"/>
                  </w:rPr>
                  <w:alias w:val="Title"/>
                  <w:id w:val="13406919"/>
                  <w:placeholder>
                    <w:docPart w:val="A208465F4B614198B0950EB1DA41F85E"/>
                  </w:placeholder>
                  <w:dataBinding w:prefixMappings="xmlns:ns0='http://schemas.openxmlformats.org/package/2006/metadata/core-properties' xmlns:ns1='http://purl.org/dc/elements/1.1/'" w:xpath="/ns0:coreProperties[1]/ns1:title[1]" w:storeItemID="{6C3C8BC8-F283-45AE-878A-BAB7291924A1}"/>
                  <w:text/>
                </w:sdtPr>
                <w:sdtEndPr/>
                <w:sdtContent>
                  <w:p w14:paraId="5253BB70" w14:textId="30FE7EDD" w:rsidR="00173D11" w:rsidRDefault="00173D11" w:rsidP="00542323">
                    <w:pPr>
                      <w:pStyle w:val="NoSpacing"/>
                      <w:spacing w:line="216" w:lineRule="auto"/>
                      <w:jc w:val="both"/>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The Battle of Neighborhoods</w:t>
                    </w:r>
                  </w:p>
                </w:sdtContent>
              </w:sdt>
            </w:tc>
          </w:tr>
          <w:tr w:rsidR="00173D11" w14:paraId="3A24CBA7" w14:textId="77777777" w:rsidTr="00173D11">
            <w:sdt>
              <w:sdtPr>
                <w:rPr>
                  <w:color w:val="2E74B5" w:themeColor="accent1" w:themeShade="BF"/>
                  <w:sz w:val="24"/>
                  <w:szCs w:val="24"/>
                </w:rPr>
                <w:alias w:val="Subtitle"/>
                <w:id w:val="13406923"/>
                <w:placeholder>
                  <w:docPart w:val="E21628105BCC4E04B59EFEDF38314970"/>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55EE8302" w14:textId="2860E696" w:rsidR="00173D11" w:rsidRDefault="00CA0217" w:rsidP="00542323">
                    <w:pPr>
                      <w:pStyle w:val="NoSpacing"/>
                      <w:jc w:val="both"/>
                      <w:rPr>
                        <w:color w:val="2E74B5" w:themeColor="accent1" w:themeShade="BF"/>
                        <w:sz w:val="24"/>
                      </w:rPr>
                    </w:pPr>
                    <w:r>
                      <w:rPr>
                        <w:color w:val="2E74B5" w:themeColor="accent1" w:themeShade="BF"/>
                        <w:sz w:val="24"/>
                        <w:szCs w:val="24"/>
                      </w:rPr>
                      <w:t>IBM-Data Science Specialization –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3D11" w14:paraId="51569272"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894065F65FF144CD91E56BCCB22E1633"/>
                  </w:placeholder>
                  <w:dataBinding w:prefixMappings="xmlns:ns0='http://schemas.openxmlformats.org/package/2006/metadata/core-properties' xmlns:ns1='http://purl.org/dc/elements/1.1/'" w:xpath="/ns0:coreProperties[1]/ns1:creator[1]" w:storeItemID="{6C3C8BC8-F283-45AE-878A-BAB7291924A1}"/>
                  <w:text/>
                </w:sdtPr>
                <w:sdtEndPr/>
                <w:sdtContent>
                  <w:p w14:paraId="30A59D09" w14:textId="2679C406" w:rsidR="00173D11" w:rsidRDefault="00173D11" w:rsidP="00542323">
                    <w:pPr>
                      <w:pStyle w:val="NoSpacing"/>
                      <w:jc w:val="both"/>
                      <w:rPr>
                        <w:color w:val="5B9BD5" w:themeColor="accent1"/>
                        <w:sz w:val="28"/>
                        <w:szCs w:val="28"/>
                      </w:rPr>
                    </w:pPr>
                    <w:r>
                      <w:rPr>
                        <w:color w:val="5B9BD5" w:themeColor="accent1"/>
                        <w:sz w:val="28"/>
                        <w:szCs w:val="28"/>
                      </w:rPr>
                      <w:t>Nithu Singh</w:t>
                    </w:r>
                  </w:p>
                </w:sdtContent>
              </w:sdt>
              <w:p w14:paraId="238C1D8E" w14:textId="77777777" w:rsidR="00173D11" w:rsidRDefault="00173D11" w:rsidP="00542323">
                <w:pPr>
                  <w:pStyle w:val="NoSpacing"/>
                  <w:jc w:val="both"/>
                  <w:rPr>
                    <w:color w:val="5B9BD5" w:themeColor="accent1"/>
                  </w:rPr>
                </w:pPr>
              </w:p>
            </w:tc>
          </w:tr>
        </w:tbl>
        <w:p w14:paraId="3C95FFD2" w14:textId="076E39D1" w:rsidR="00173D11" w:rsidRDefault="00173D11" w:rsidP="00542323">
          <w:pPr>
            <w:jc w:val="both"/>
          </w:pPr>
          <w:r>
            <w:br w:type="page"/>
          </w:r>
        </w:p>
      </w:sdtContent>
    </w:sdt>
    <w:sdt>
      <w:sdtPr>
        <w:rPr>
          <w:rFonts w:asciiTheme="minorHAnsi" w:eastAsiaTheme="minorHAnsi" w:hAnsiTheme="minorHAnsi" w:cstheme="minorBidi"/>
          <w:color w:val="auto"/>
          <w:sz w:val="22"/>
          <w:szCs w:val="22"/>
        </w:rPr>
        <w:id w:val="138085276"/>
        <w:docPartObj>
          <w:docPartGallery w:val="Table of Contents"/>
          <w:docPartUnique/>
        </w:docPartObj>
      </w:sdtPr>
      <w:sdtEndPr>
        <w:rPr>
          <w:b/>
          <w:bCs/>
          <w:noProof/>
        </w:rPr>
      </w:sdtEndPr>
      <w:sdtContent>
        <w:p w14:paraId="0156101D" w14:textId="6D44D148" w:rsidR="00133EC1" w:rsidRDefault="00133EC1">
          <w:pPr>
            <w:pStyle w:val="TOCHeading"/>
          </w:pPr>
          <w:r>
            <w:t>Table of Contents</w:t>
          </w:r>
        </w:p>
        <w:p w14:paraId="1BA6AD9A" w14:textId="5D008A6A" w:rsidR="00404CA6" w:rsidRDefault="00133EC1">
          <w:pPr>
            <w:pStyle w:val="TOC1"/>
            <w:tabs>
              <w:tab w:val="right" w:leader="dot" w:pos="9350"/>
            </w:tabs>
            <w:rPr>
              <w:rFonts w:eastAsiaTheme="minorEastAsia"/>
              <w:noProof/>
              <w:lang w:val="en-IE" w:eastAsia="en-IE"/>
            </w:rPr>
          </w:pPr>
          <w:r>
            <w:fldChar w:fldCharType="begin"/>
          </w:r>
          <w:r>
            <w:instrText xml:space="preserve"> TOC \o "1-3" \h \z \u </w:instrText>
          </w:r>
          <w:r>
            <w:fldChar w:fldCharType="separate"/>
          </w:r>
          <w:hyperlink w:anchor="_Toc57979024" w:history="1">
            <w:r w:rsidR="00404CA6" w:rsidRPr="00F46753">
              <w:rPr>
                <w:rStyle w:val="Hyperlink"/>
                <w:noProof/>
              </w:rPr>
              <w:t>Introduction</w:t>
            </w:r>
            <w:r w:rsidR="00404CA6">
              <w:rPr>
                <w:noProof/>
                <w:webHidden/>
              </w:rPr>
              <w:tab/>
            </w:r>
            <w:r w:rsidR="00404CA6">
              <w:rPr>
                <w:noProof/>
                <w:webHidden/>
              </w:rPr>
              <w:fldChar w:fldCharType="begin"/>
            </w:r>
            <w:r w:rsidR="00404CA6">
              <w:rPr>
                <w:noProof/>
                <w:webHidden/>
              </w:rPr>
              <w:instrText xml:space="preserve"> PAGEREF _Toc57979024 \h </w:instrText>
            </w:r>
            <w:r w:rsidR="00404CA6">
              <w:rPr>
                <w:noProof/>
                <w:webHidden/>
              </w:rPr>
            </w:r>
            <w:r w:rsidR="00404CA6">
              <w:rPr>
                <w:noProof/>
                <w:webHidden/>
              </w:rPr>
              <w:fldChar w:fldCharType="separate"/>
            </w:r>
            <w:r w:rsidR="00823D25">
              <w:rPr>
                <w:noProof/>
                <w:webHidden/>
              </w:rPr>
              <w:t>1</w:t>
            </w:r>
            <w:r w:rsidR="00404CA6">
              <w:rPr>
                <w:noProof/>
                <w:webHidden/>
              </w:rPr>
              <w:fldChar w:fldCharType="end"/>
            </w:r>
          </w:hyperlink>
        </w:p>
        <w:p w14:paraId="645E9C4C" w14:textId="6FAD71D3" w:rsidR="00404CA6" w:rsidRDefault="00404CA6">
          <w:pPr>
            <w:pStyle w:val="TOC2"/>
            <w:tabs>
              <w:tab w:val="right" w:leader="dot" w:pos="9350"/>
            </w:tabs>
            <w:rPr>
              <w:rFonts w:eastAsiaTheme="minorEastAsia"/>
              <w:noProof/>
              <w:lang w:val="en-IE" w:eastAsia="en-IE"/>
            </w:rPr>
          </w:pPr>
          <w:hyperlink w:anchor="_Toc57979025" w:history="1">
            <w:r w:rsidRPr="00F46753">
              <w:rPr>
                <w:rStyle w:val="Hyperlink"/>
                <w:noProof/>
              </w:rPr>
              <w:t>Problem Background</w:t>
            </w:r>
            <w:r>
              <w:rPr>
                <w:noProof/>
                <w:webHidden/>
              </w:rPr>
              <w:tab/>
            </w:r>
            <w:r>
              <w:rPr>
                <w:noProof/>
                <w:webHidden/>
              </w:rPr>
              <w:fldChar w:fldCharType="begin"/>
            </w:r>
            <w:r>
              <w:rPr>
                <w:noProof/>
                <w:webHidden/>
              </w:rPr>
              <w:instrText xml:space="preserve"> PAGEREF _Toc57979025 \h </w:instrText>
            </w:r>
            <w:r>
              <w:rPr>
                <w:noProof/>
                <w:webHidden/>
              </w:rPr>
            </w:r>
            <w:r>
              <w:rPr>
                <w:noProof/>
                <w:webHidden/>
              </w:rPr>
              <w:fldChar w:fldCharType="separate"/>
            </w:r>
            <w:r w:rsidR="00823D25">
              <w:rPr>
                <w:noProof/>
                <w:webHidden/>
              </w:rPr>
              <w:t>1</w:t>
            </w:r>
            <w:r>
              <w:rPr>
                <w:noProof/>
                <w:webHidden/>
              </w:rPr>
              <w:fldChar w:fldCharType="end"/>
            </w:r>
          </w:hyperlink>
        </w:p>
        <w:p w14:paraId="1C9F0806" w14:textId="24608315" w:rsidR="00404CA6" w:rsidRDefault="00404CA6">
          <w:pPr>
            <w:pStyle w:val="TOC2"/>
            <w:tabs>
              <w:tab w:val="right" w:leader="dot" w:pos="9350"/>
            </w:tabs>
            <w:rPr>
              <w:rFonts w:eastAsiaTheme="minorEastAsia"/>
              <w:noProof/>
              <w:lang w:val="en-IE" w:eastAsia="en-IE"/>
            </w:rPr>
          </w:pPr>
          <w:hyperlink w:anchor="_Toc57979026" w:history="1">
            <w:r w:rsidRPr="00F46753">
              <w:rPr>
                <w:rStyle w:val="Hyperlink"/>
                <w:noProof/>
              </w:rPr>
              <w:t>Problem Description</w:t>
            </w:r>
            <w:r>
              <w:rPr>
                <w:noProof/>
                <w:webHidden/>
              </w:rPr>
              <w:tab/>
            </w:r>
            <w:r>
              <w:rPr>
                <w:noProof/>
                <w:webHidden/>
              </w:rPr>
              <w:fldChar w:fldCharType="begin"/>
            </w:r>
            <w:r>
              <w:rPr>
                <w:noProof/>
                <w:webHidden/>
              </w:rPr>
              <w:instrText xml:space="preserve"> PAGEREF _Toc57979026 \h </w:instrText>
            </w:r>
            <w:r>
              <w:rPr>
                <w:noProof/>
                <w:webHidden/>
              </w:rPr>
            </w:r>
            <w:r>
              <w:rPr>
                <w:noProof/>
                <w:webHidden/>
              </w:rPr>
              <w:fldChar w:fldCharType="separate"/>
            </w:r>
            <w:r w:rsidR="00823D25">
              <w:rPr>
                <w:noProof/>
                <w:webHidden/>
              </w:rPr>
              <w:t>2</w:t>
            </w:r>
            <w:r>
              <w:rPr>
                <w:noProof/>
                <w:webHidden/>
              </w:rPr>
              <w:fldChar w:fldCharType="end"/>
            </w:r>
          </w:hyperlink>
        </w:p>
        <w:p w14:paraId="1C037DB0" w14:textId="5C38176C" w:rsidR="00404CA6" w:rsidRDefault="00404CA6">
          <w:pPr>
            <w:pStyle w:val="TOC2"/>
            <w:tabs>
              <w:tab w:val="right" w:leader="dot" w:pos="9350"/>
            </w:tabs>
            <w:rPr>
              <w:rFonts w:eastAsiaTheme="minorEastAsia"/>
              <w:noProof/>
              <w:lang w:val="en-IE" w:eastAsia="en-IE"/>
            </w:rPr>
          </w:pPr>
          <w:hyperlink w:anchor="_Toc57979027" w:history="1">
            <w:r w:rsidRPr="00F46753">
              <w:rPr>
                <w:rStyle w:val="Hyperlink"/>
                <w:noProof/>
              </w:rPr>
              <w:t>Targeted Audience</w:t>
            </w:r>
            <w:r>
              <w:rPr>
                <w:noProof/>
                <w:webHidden/>
              </w:rPr>
              <w:tab/>
            </w:r>
            <w:r>
              <w:rPr>
                <w:noProof/>
                <w:webHidden/>
              </w:rPr>
              <w:fldChar w:fldCharType="begin"/>
            </w:r>
            <w:r>
              <w:rPr>
                <w:noProof/>
                <w:webHidden/>
              </w:rPr>
              <w:instrText xml:space="preserve"> PAGEREF _Toc57979027 \h </w:instrText>
            </w:r>
            <w:r>
              <w:rPr>
                <w:noProof/>
                <w:webHidden/>
              </w:rPr>
            </w:r>
            <w:r>
              <w:rPr>
                <w:noProof/>
                <w:webHidden/>
              </w:rPr>
              <w:fldChar w:fldCharType="separate"/>
            </w:r>
            <w:r w:rsidR="00823D25">
              <w:rPr>
                <w:noProof/>
                <w:webHidden/>
              </w:rPr>
              <w:t>2</w:t>
            </w:r>
            <w:r>
              <w:rPr>
                <w:noProof/>
                <w:webHidden/>
              </w:rPr>
              <w:fldChar w:fldCharType="end"/>
            </w:r>
          </w:hyperlink>
        </w:p>
        <w:p w14:paraId="4CF9828F" w14:textId="3E7578E2" w:rsidR="00404CA6" w:rsidRDefault="00404CA6">
          <w:pPr>
            <w:pStyle w:val="TOC1"/>
            <w:tabs>
              <w:tab w:val="right" w:leader="dot" w:pos="9350"/>
            </w:tabs>
            <w:rPr>
              <w:rFonts w:eastAsiaTheme="minorEastAsia"/>
              <w:noProof/>
              <w:lang w:val="en-IE" w:eastAsia="en-IE"/>
            </w:rPr>
          </w:pPr>
          <w:hyperlink w:anchor="_Toc57979028" w:history="1">
            <w:r w:rsidRPr="00F46753">
              <w:rPr>
                <w:rStyle w:val="Hyperlink"/>
                <w:noProof/>
              </w:rPr>
              <w:t>Data</w:t>
            </w:r>
            <w:r>
              <w:rPr>
                <w:noProof/>
                <w:webHidden/>
              </w:rPr>
              <w:tab/>
            </w:r>
            <w:r>
              <w:rPr>
                <w:noProof/>
                <w:webHidden/>
              </w:rPr>
              <w:fldChar w:fldCharType="begin"/>
            </w:r>
            <w:r>
              <w:rPr>
                <w:noProof/>
                <w:webHidden/>
              </w:rPr>
              <w:instrText xml:space="preserve"> PAGEREF _Toc57979028 \h </w:instrText>
            </w:r>
            <w:r>
              <w:rPr>
                <w:noProof/>
                <w:webHidden/>
              </w:rPr>
            </w:r>
            <w:r>
              <w:rPr>
                <w:noProof/>
                <w:webHidden/>
              </w:rPr>
              <w:fldChar w:fldCharType="separate"/>
            </w:r>
            <w:r w:rsidR="00823D25">
              <w:rPr>
                <w:noProof/>
                <w:webHidden/>
              </w:rPr>
              <w:t>2</w:t>
            </w:r>
            <w:r>
              <w:rPr>
                <w:noProof/>
                <w:webHidden/>
              </w:rPr>
              <w:fldChar w:fldCharType="end"/>
            </w:r>
          </w:hyperlink>
        </w:p>
        <w:p w14:paraId="1B127594" w14:textId="37AD90A3" w:rsidR="00404CA6" w:rsidRDefault="00404CA6">
          <w:pPr>
            <w:pStyle w:val="TOC2"/>
            <w:tabs>
              <w:tab w:val="right" w:leader="dot" w:pos="9350"/>
            </w:tabs>
            <w:rPr>
              <w:rFonts w:eastAsiaTheme="minorEastAsia"/>
              <w:noProof/>
              <w:lang w:val="en-IE" w:eastAsia="en-IE"/>
            </w:rPr>
          </w:pPr>
          <w:hyperlink w:anchor="_Toc57979029" w:history="1">
            <w:r w:rsidRPr="00F46753">
              <w:rPr>
                <w:rStyle w:val="Hyperlink"/>
                <w:noProof/>
              </w:rPr>
              <w:t>Initial Datasets</w:t>
            </w:r>
            <w:r>
              <w:rPr>
                <w:noProof/>
                <w:webHidden/>
              </w:rPr>
              <w:tab/>
            </w:r>
            <w:r>
              <w:rPr>
                <w:noProof/>
                <w:webHidden/>
              </w:rPr>
              <w:fldChar w:fldCharType="begin"/>
            </w:r>
            <w:r>
              <w:rPr>
                <w:noProof/>
                <w:webHidden/>
              </w:rPr>
              <w:instrText xml:space="preserve"> PAGEREF _Toc57979029 \h </w:instrText>
            </w:r>
            <w:r>
              <w:rPr>
                <w:noProof/>
                <w:webHidden/>
              </w:rPr>
            </w:r>
            <w:r>
              <w:rPr>
                <w:noProof/>
                <w:webHidden/>
              </w:rPr>
              <w:fldChar w:fldCharType="separate"/>
            </w:r>
            <w:r w:rsidR="00823D25">
              <w:rPr>
                <w:noProof/>
                <w:webHidden/>
              </w:rPr>
              <w:t>2</w:t>
            </w:r>
            <w:r>
              <w:rPr>
                <w:noProof/>
                <w:webHidden/>
              </w:rPr>
              <w:fldChar w:fldCharType="end"/>
            </w:r>
          </w:hyperlink>
        </w:p>
        <w:p w14:paraId="2E356923" w14:textId="4727AEE2" w:rsidR="00404CA6" w:rsidRDefault="00404CA6">
          <w:pPr>
            <w:pStyle w:val="TOC1"/>
            <w:tabs>
              <w:tab w:val="right" w:leader="dot" w:pos="9350"/>
            </w:tabs>
            <w:rPr>
              <w:rFonts w:eastAsiaTheme="minorEastAsia"/>
              <w:noProof/>
              <w:lang w:val="en-IE" w:eastAsia="en-IE"/>
            </w:rPr>
          </w:pPr>
          <w:hyperlink w:anchor="_Toc57979030" w:history="1">
            <w:r w:rsidRPr="00F46753">
              <w:rPr>
                <w:rStyle w:val="Hyperlink"/>
                <w:noProof/>
              </w:rPr>
              <w:t>Methodology</w:t>
            </w:r>
            <w:r>
              <w:rPr>
                <w:noProof/>
                <w:webHidden/>
              </w:rPr>
              <w:tab/>
            </w:r>
            <w:r>
              <w:rPr>
                <w:noProof/>
                <w:webHidden/>
              </w:rPr>
              <w:fldChar w:fldCharType="begin"/>
            </w:r>
            <w:r>
              <w:rPr>
                <w:noProof/>
                <w:webHidden/>
              </w:rPr>
              <w:instrText xml:space="preserve"> PAGEREF _Toc57979030 \h </w:instrText>
            </w:r>
            <w:r>
              <w:rPr>
                <w:noProof/>
                <w:webHidden/>
              </w:rPr>
            </w:r>
            <w:r>
              <w:rPr>
                <w:noProof/>
                <w:webHidden/>
              </w:rPr>
              <w:fldChar w:fldCharType="separate"/>
            </w:r>
            <w:r w:rsidR="00823D25">
              <w:rPr>
                <w:noProof/>
                <w:webHidden/>
              </w:rPr>
              <w:t>3</w:t>
            </w:r>
            <w:r>
              <w:rPr>
                <w:noProof/>
                <w:webHidden/>
              </w:rPr>
              <w:fldChar w:fldCharType="end"/>
            </w:r>
          </w:hyperlink>
        </w:p>
        <w:p w14:paraId="520F2A4C" w14:textId="66CB7E64" w:rsidR="00404CA6" w:rsidRDefault="00404CA6">
          <w:pPr>
            <w:pStyle w:val="TOC2"/>
            <w:tabs>
              <w:tab w:val="right" w:leader="dot" w:pos="9350"/>
            </w:tabs>
            <w:rPr>
              <w:rFonts w:eastAsiaTheme="minorEastAsia"/>
              <w:noProof/>
              <w:lang w:val="en-IE" w:eastAsia="en-IE"/>
            </w:rPr>
          </w:pPr>
          <w:hyperlink w:anchor="_Toc57979031" w:history="1">
            <w:r w:rsidRPr="00F46753">
              <w:rPr>
                <w:rStyle w:val="Hyperlink"/>
                <w:noProof/>
              </w:rPr>
              <w:t>Data Importing, Cleaning and Manipulation</w:t>
            </w:r>
            <w:r>
              <w:rPr>
                <w:noProof/>
                <w:webHidden/>
              </w:rPr>
              <w:tab/>
            </w:r>
            <w:r>
              <w:rPr>
                <w:noProof/>
                <w:webHidden/>
              </w:rPr>
              <w:fldChar w:fldCharType="begin"/>
            </w:r>
            <w:r>
              <w:rPr>
                <w:noProof/>
                <w:webHidden/>
              </w:rPr>
              <w:instrText xml:space="preserve"> PAGEREF _Toc57979031 \h </w:instrText>
            </w:r>
            <w:r>
              <w:rPr>
                <w:noProof/>
                <w:webHidden/>
              </w:rPr>
            </w:r>
            <w:r>
              <w:rPr>
                <w:noProof/>
                <w:webHidden/>
              </w:rPr>
              <w:fldChar w:fldCharType="separate"/>
            </w:r>
            <w:r w:rsidR="00823D25">
              <w:rPr>
                <w:noProof/>
                <w:webHidden/>
              </w:rPr>
              <w:t>3</w:t>
            </w:r>
            <w:r>
              <w:rPr>
                <w:noProof/>
                <w:webHidden/>
              </w:rPr>
              <w:fldChar w:fldCharType="end"/>
            </w:r>
          </w:hyperlink>
        </w:p>
        <w:p w14:paraId="2AD6837F" w14:textId="0E7CF8B9" w:rsidR="00404CA6" w:rsidRDefault="00404CA6">
          <w:pPr>
            <w:pStyle w:val="TOC2"/>
            <w:tabs>
              <w:tab w:val="right" w:leader="dot" w:pos="9350"/>
            </w:tabs>
            <w:rPr>
              <w:rFonts w:eastAsiaTheme="minorEastAsia"/>
              <w:noProof/>
              <w:lang w:val="en-IE" w:eastAsia="en-IE"/>
            </w:rPr>
          </w:pPr>
          <w:hyperlink w:anchor="_Toc57979032" w:history="1">
            <w:r w:rsidRPr="00F46753">
              <w:rPr>
                <w:rStyle w:val="Hyperlink"/>
                <w:noProof/>
              </w:rPr>
              <w:t>FOURSQUARE API</w:t>
            </w:r>
            <w:r>
              <w:rPr>
                <w:noProof/>
                <w:webHidden/>
              </w:rPr>
              <w:tab/>
            </w:r>
            <w:r>
              <w:rPr>
                <w:noProof/>
                <w:webHidden/>
              </w:rPr>
              <w:fldChar w:fldCharType="begin"/>
            </w:r>
            <w:r>
              <w:rPr>
                <w:noProof/>
                <w:webHidden/>
              </w:rPr>
              <w:instrText xml:space="preserve"> PAGEREF _Toc57979032 \h </w:instrText>
            </w:r>
            <w:r>
              <w:rPr>
                <w:noProof/>
                <w:webHidden/>
              </w:rPr>
            </w:r>
            <w:r>
              <w:rPr>
                <w:noProof/>
                <w:webHidden/>
              </w:rPr>
              <w:fldChar w:fldCharType="separate"/>
            </w:r>
            <w:r w:rsidR="00823D25">
              <w:rPr>
                <w:noProof/>
                <w:webHidden/>
              </w:rPr>
              <w:t>6</w:t>
            </w:r>
            <w:r>
              <w:rPr>
                <w:noProof/>
                <w:webHidden/>
              </w:rPr>
              <w:fldChar w:fldCharType="end"/>
            </w:r>
          </w:hyperlink>
        </w:p>
        <w:p w14:paraId="027F6978" w14:textId="221B1602" w:rsidR="00404CA6" w:rsidRDefault="00404CA6">
          <w:pPr>
            <w:pStyle w:val="TOC2"/>
            <w:tabs>
              <w:tab w:val="right" w:leader="dot" w:pos="9350"/>
            </w:tabs>
            <w:rPr>
              <w:rFonts w:eastAsiaTheme="minorEastAsia"/>
              <w:noProof/>
              <w:lang w:val="en-IE" w:eastAsia="en-IE"/>
            </w:rPr>
          </w:pPr>
          <w:hyperlink w:anchor="_Toc57979033" w:history="1">
            <w:r w:rsidRPr="00F46753">
              <w:rPr>
                <w:rStyle w:val="Hyperlink"/>
                <w:noProof/>
                <w:shd w:val="clear" w:color="auto" w:fill="FFFFFF"/>
              </w:rPr>
              <w:t>Google Places API</w:t>
            </w:r>
            <w:r>
              <w:rPr>
                <w:noProof/>
                <w:webHidden/>
              </w:rPr>
              <w:tab/>
            </w:r>
            <w:r>
              <w:rPr>
                <w:noProof/>
                <w:webHidden/>
              </w:rPr>
              <w:fldChar w:fldCharType="begin"/>
            </w:r>
            <w:r>
              <w:rPr>
                <w:noProof/>
                <w:webHidden/>
              </w:rPr>
              <w:instrText xml:space="preserve"> PAGEREF _Toc57979033 \h </w:instrText>
            </w:r>
            <w:r>
              <w:rPr>
                <w:noProof/>
                <w:webHidden/>
              </w:rPr>
            </w:r>
            <w:r>
              <w:rPr>
                <w:noProof/>
                <w:webHidden/>
              </w:rPr>
              <w:fldChar w:fldCharType="separate"/>
            </w:r>
            <w:r w:rsidR="00823D25">
              <w:rPr>
                <w:noProof/>
                <w:webHidden/>
              </w:rPr>
              <w:t>8</w:t>
            </w:r>
            <w:r>
              <w:rPr>
                <w:noProof/>
                <w:webHidden/>
              </w:rPr>
              <w:fldChar w:fldCharType="end"/>
            </w:r>
          </w:hyperlink>
        </w:p>
        <w:p w14:paraId="6CFDDB43" w14:textId="127A2713" w:rsidR="00404CA6" w:rsidRDefault="00404CA6">
          <w:pPr>
            <w:pStyle w:val="TOC1"/>
            <w:tabs>
              <w:tab w:val="right" w:leader="dot" w:pos="9350"/>
            </w:tabs>
            <w:rPr>
              <w:rFonts w:eastAsiaTheme="minorEastAsia"/>
              <w:noProof/>
              <w:lang w:val="en-IE" w:eastAsia="en-IE"/>
            </w:rPr>
          </w:pPr>
          <w:hyperlink w:anchor="_Toc57979034" w:history="1">
            <w:r w:rsidRPr="00F46753">
              <w:rPr>
                <w:rStyle w:val="Hyperlink"/>
                <w:noProof/>
                <w:shd w:val="clear" w:color="auto" w:fill="FFFFFF"/>
              </w:rPr>
              <w:t>Results</w:t>
            </w:r>
            <w:r>
              <w:rPr>
                <w:noProof/>
                <w:webHidden/>
              </w:rPr>
              <w:tab/>
            </w:r>
            <w:r>
              <w:rPr>
                <w:noProof/>
                <w:webHidden/>
              </w:rPr>
              <w:fldChar w:fldCharType="begin"/>
            </w:r>
            <w:r>
              <w:rPr>
                <w:noProof/>
                <w:webHidden/>
              </w:rPr>
              <w:instrText xml:space="preserve"> PAGEREF _Toc57979034 \h </w:instrText>
            </w:r>
            <w:r>
              <w:rPr>
                <w:noProof/>
                <w:webHidden/>
              </w:rPr>
            </w:r>
            <w:r>
              <w:rPr>
                <w:noProof/>
                <w:webHidden/>
              </w:rPr>
              <w:fldChar w:fldCharType="separate"/>
            </w:r>
            <w:r w:rsidR="00823D25">
              <w:rPr>
                <w:noProof/>
                <w:webHidden/>
              </w:rPr>
              <w:t>8</w:t>
            </w:r>
            <w:r>
              <w:rPr>
                <w:noProof/>
                <w:webHidden/>
              </w:rPr>
              <w:fldChar w:fldCharType="end"/>
            </w:r>
          </w:hyperlink>
        </w:p>
        <w:p w14:paraId="61D17BCC" w14:textId="0B89EFE4" w:rsidR="00404CA6" w:rsidRDefault="00404CA6">
          <w:pPr>
            <w:pStyle w:val="TOC2"/>
            <w:tabs>
              <w:tab w:val="right" w:leader="dot" w:pos="9350"/>
            </w:tabs>
            <w:rPr>
              <w:rFonts w:eastAsiaTheme="minorEastAsia"/>
              <w:noProof/>
              <w:lang w:val="en-IE" w:eastAsia="en-IE"/>
            </w:rPr>
          </w:pPr>
          <w:hyperlink w:anchor="_Toc57979035" w:history="1">
            <w:r w:rsidRPr="00F46753">
              <w:rPr>
                <w:rStyle w:val="Hyperlink"/>
                <w:noProof/>
              </w:rPr>
              <w:t>Popular cuisines in Ireland - how popular is Indian food in Ireland?</w:t>
            </w:r>
            <w:r>
              <w:rPr>
                <w:noProof/>
                <w:webHidden/>
              </w:rPr>
              <w:tab/>
            </w:r>
            <w:r>
              <w:rPr>
                <w:noProof/>
                <w:webHidden/>
              </w:rPr>
              <w:fldChar w:fldCharType="begin"/>
            </w:r>
            <w:r>
              <w:rPr>
                <w:noProof/>
                <w:webHidden/>
              </w:rPr>
              <w:instrText xml:space="preserve"> PAGEREF _Toc57979035 \h </w:instrText>
            </w:r>
            <w:r>
              <w:rPr>
                <w:noProof/>
                <w:webHidden/>
              </w:rPr>
            </w:r>
            <w:r>
              <w:rPr>
                <w:noProof/>
                <w:webHidden/>
              </w:rPr>
              <w:fldChar w:fldCharType="separate"/>
            </w:r>
            <w:r w:rsidR="00823D25">
              <w:rPr>
                <w:noProof/>
                <w:webHidden/>
              </w:rPr>
              <w:t>8</w:t>
            </w:r>
            <w:r>
              <w:rPr>
                <w:noProof/>
                <w:webHidden/>
              </w:rPr>
              <w:fldChar w:fldCharType="end"/>
            </w:r>
          </w:hyperlink>
        </w:p>
        <w:p w14:paraId="3C872597" w14:textId="2828B41C" w:rsidR="00404CA6" w:rsidRDefault="00404CA6">
          <w:pPr>
            <w:pStyle w:val="TOC2"/>
            <w:tabs>
              <w:tab w:val="right" w:leader="dot" w:pos="9350"/>
            </w:tabs>
            <w:rPr>
              <w:rFonts w:eastAsiaTheme="minorEastAsia"/>
              <w:noProof/>
              <w:lang w:val="en-IE" w:eastAsia="en-IE"/>
            </w:rPr>
          </w:pPr>
          <w:hyperlink w:anchor="_Toc57979036" w:history="1">
            <w:r w:rsidRPr="00F46753">
              <w:rPr>
                <w:rStyle w:val="Hyperlink"/>
                <w:noProof/>
              </w:rPr>
              <w:t>Which county is preferable to open their first restaurant ?</w:t>
            </w:r>
            <w:r>
              <w:rPr>
                <w:noProof/>
                <w:webHidden/>
              </w:rPr>
              <w:tab/>
            </w:r>
            <w:r>
              <w:rPr>
                <w:noProof/>
                <w:webHidden/>
              </w:rPr>
              <w:fldChar w:fldCharType="begin"/>
            </w:r>
            <w:r>
              <w:rPr>
                <w:noProof/>
                <w:webHidden/>
              </w:rPr>
              <w:instrText xml:space="preserve"> PAGEREF _Toc57979036 \h </w:instrText>
            </w:r>
            <w:r>
              <w:rPr>
                <w:noProof/>
                <w:webHidden/>
              </w:rPr>
            </w:r>
            <w:r>
              <w:rPr>
                <w:noProof/>
                <w:webHidden/>
              </w:rPr>
              <w:fldChar w:fldCharType="separate"/>
            </w:r>
            <w:r w:rsidR="00823D25">
              <w:rPr>
                <w:noProof/>
                <w:webHidden/>
              </w:rPr>
              <w:t>10</w:t>
            </w:r>
            <w:r>
              <w:rPr>
                <w:noProof/>
                <w:webHidden/>
              </w:rPr>
              <w:fldChar w:fldCharType="end"/>
            </w:r>
          </w:hyperlink>
        </w:p>
        <w:p w14:paraId="27B9DB96" w14:textId="56D4CC4C" w:rsidR="00404CA6" w:rsidRDefault="00404CA6">
          <w:pPr>
            <w:pStyle w:val="TOC2"/>
            <w:tabs>
              <w:tab w:val="right" w:leader="dot" w:pos="9350"/>
            </w:tabs>
            <w:rPr>
              <w:rFonts w:eastAsiaTheme="minorEastAsia"/>
              <w:noProof/>
              <w:lang w:val="en-IE" w:eastAsia="en-IE"/>
            </w:rPr>
          </w:pPr>
          <w:hyperlink w:anchor="_Toc57979037" w:history="1">
            <w:r w:rsidRPr="00F46753">
              <w:rPr>
                <w:rStyle w:val="Hyperlink"/>
                <w:noProof/>
              </w:rPr>
              <w:t>Are there existing Indian Restaurants chains in Ireland if any?</w:t>
            </w:r>
            <w:r>
              <w:rPr>
                <w:noProof/>
                <w:webHidden/>
              </w:rPr>
              <w:tab/>
            </w:r>
            <w:r>
              <w:rPr>
                <w:noProof/>
                <w:webHidden/>
              </w:rPr>
              <w:fldChar w:fldCharType="begin"/>
            </w:r>
            <w:r>
              <w:rPr>
                <w:noProof/>
                <w:webHidden/>
              </w:rPr>
              <w:instrText xml:space="preserve"> PAGEREF _Toc57979037 \h </w:instrText>
            </w:r>
            <w:r>
              <w:rPr>
                <w:noProof/>
                <w:webHidden/>
              </w:rPr>
            </w:r>
            <w:r>
              <w:rPr>
                <w:noProof/>
                <w:webHidden/>
              </w:rPr>
              <w:fldChar w:fldCharType="separate"/>
            </w:r>
            <w:r w:rsidR="00823D25">
              <w:rPr>
                <w:noProof/>
                <w:webHidden/>
              </w:rPr>
              <w:t>11</w:t>
            </w:r>
            <w:r>
              <w:rPr>
                <w:noProof/>
                <w:webHidden/>
              </w:rPr>
              <w:fldChar w:fldCharType="end"/>
            </w:r>
          </w:hyperlink>
        </w:p>
        <w:p w14:paraId="2029D925" w14:textId="0AC3BEC2" w:rsidR="00404CA6" w:rsidRDefault="00404CA6">
          <w:pPr>
            <w:pStyle w:val="TOC1"/>
            <w:tabs>
              <w:tab w:val="right" w:leader="dot" w:pos="9350"/>
            </w:tabs>
            <w:rPr>
              <w:rFonts w:eastAsiaTheme="minorEastAsia"/>
              <w:noProof/>
              <w:lang w:val="en-IE" w:eastAsia="en-IE"/>
            </w:rPr>
          </w:pPr>
          <w:hyperlink w:anchor="_Toc57979038" w:history="1">
            <w:r w:rsidRPr="00F46753">
              <w:rPr>
                <w:rStyle w:val="Hyperlink"/>
                <w:noProof/>
              </w:rPr>
              <w:t>Future Recommendation</w:t>
            </w:r>
            <w:r>
              <w:rPr>
                <w:noProof/>
                <w:webHidden/>
              </w:rPr>
              <w:tab/>
            </w:r>
            <w:r>
              <w:rPr>
                <w:noProof/>
                <w:webHidden/>
              </w:rPr>
              <w:fldChar w:fldCharType="begin"/>
            </w:r>
            <w:r>
              <w:rPr>
                <w:noProof/>
                <w:webHidden/>
              </w:rPr>
              <w:instrText xml:space="preserve"> PAGEREF _Toc57979038 \h </w:instrText>
            </w:r>
            <w:r>
              <w:rPr>
                <w:noProof/>
                <w:webHidden/>
              </w:rPr>
            </w:r>
            <w:r>
              <w:rPr>
                <w:noProof/>
                <w:webHidden/>
              </w:rPr>
              <w:fldChar w:fldCharType="separate"/>
            </w:r>
            <w:r w:rsidR="00823D25">
              <w:rPr>
                <w:noProof/>
                <w:webHidden/>
              </w:rPr>
              <w:t>13</w:t>
            </w:r>
            <w:r>
              <w:rPr>
                <w:noProof/>
                <w:webHidden/>
              </w:rPr>
              <w:fldChar w:fldCharType="end"/>
            </w:r>
          </w:hyperlink>
        </w:p>
        <w:p w14:paraId="007C1725" w14:textId="67864ACF" w:rsidR="00404CA6" w:rsidRDefault="00404CA6">
          <w:pPr>
            <w:pStyle w:val="TOC1"/>
            <w:tabs>
              <w:tab w:val="right" w:leader="dot" w:pos="9350"/>
            </w:tabs>
            <w:rPr>
              <w:rFonts w:eastAsiaTheme="minorEastAsia"/>
              <w:noProof/>
              <w:lang w:val="en-IE" w:eastAsia="en-IE"/>
            </w:rPr>
          </w:pPr>
          <w:hyperlink w:anchor="_Toc57979039" w:history="1">
            <w:r w:rsidRPr="00F46753">
              <w:rPr>
                <w:rStyle w:val="Hyperlink"/>
                <w:noProof/>
              </w:rPr>
              <w:t>Conclusion</w:t>
            </w:r>
            <w:r>
              <w:rPr>
                <w:noProof/>
                <w:webHidden/>
              </w:rPr>
              <w:tab/>
            </w:r>
            <w:r>
              <w:rPr>
                <w:noProof/>
                <w:webHidden/>
              </w:rPr>
              <w:fldChar w:fldCharType="begin"/>
            </w:r>
            <w:r>
              <w:rPr>
                <w:noProof/>
                <w:webHidden/>
              </w:rPr>
              <w:instrText xml:space="preserve"> PAGEREF _Toc57979039 \h </w:instrText>
            </w:r>
            <w:r>
              <w:rPr>
                <w:noProof/>
                <w:webHidden/>
              </w:rPr>
            </w:r>
            <w:r>
              <w:rPr>
                <w:noProof/>
                <w:webHidden/>
              </w:rPr>
              <w:fldChar w:fldCharType="separate"/>
            </w:r>
            <w:r w:rsidR="00823D25">
              <w:rPr>
                <w:noProof/>
                <w:webHidden/>
              </w:rPr>
              <w:t>13</w:t>
            </w:r>
            <w:r>
              <w:rPr>
                <w:noProof/>
                <w:webHidden/>
              </w:rPr>
              <w:fldChar w:fldCharType="end"/>
            </w:r>
          </w:hyperlink>
        </w:p>
        <w:p w14:paraId="6AAAA47E" w14:textId="33908A7C" w:rsidR="00133EC1" w:rsidRDefault="00133EC1" w:rsidP="00133EC1">
          <w:r>
            <w:rPr>
              <w:b/>
              <w:bCs/>
              <w:noProof/>
            </w:rPr>
            <w:fldChar w:fldCharType="end"/>
          </w:r>
        </w:p>
      </w:sdtContent>
    </w:sdt>
    <w:p w14:paraId="47D5BC9D" w14:textId="2879FB4E" w:rsidR="00C9785B" w:rsidRDefault="00C9785B" w:rsidP="00542323">
      <w:pPr>
        <w:pStyle w:val="Heading1"/>
        <w:jc w:val="both"/>
      </w:pPr>
      <w:bookmarkStart w:id="1" w:name="_Toc57979024"/>
      <w:r>
        <w:t>Introduction</w:t>
      </w:r>
      <w:bookmarkEnd w:id="1"/>
    </w:p>
    <w:p w14:paraId="4893524E" w14:textId="6DC615D6" w:rsidR="00C9785B" w:rsidRDefault="00C9785B" w:rsidP="00542323">
      <w:pPr>
        <w:pStyle w:val="Heading2"/>
        <w:jc w:val="both"/>
      </w:pPr>
      <w:bookmarkStart w:id="2" w:name="_Toc57979025"/>
      <w:r>
        <w:t>Problem Background</w:t>
      </w:r>
      <w:bookmarkEnd w:id="2"/>
    </w:p>
    <w:p w14:paraId="6910F969" w14:textId="77777777" w:rsidR="0089267C" w:rsidRPr="0089267C" w:rsidRDefault="0089267C" w:rsidP="00542323">
      <w:pPr>
        <w:jc w:val="both"/>
        <w:rPr>
          <w:rFonts w:asciiTheme="majorHAnsi" w:hAnsiTheme="majorHAnsi" w:cstheme="majorHAnsi"/>
        </w:rPr>
      </w:pPr>
    </w:p>
    <w:p w14:paraId="4B3D1AB8"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The famous Barbeque Nation owned by Sayaji Hotels Ltd is one of the high-end buffet restaurants which takes you into the world of good food with happy vibes. This place was founded in 2006 by one of their Promoters. They currently own and operate 138 outlets in India, 5 outlets in UAE, 1 outlet in Malaysia and 1 outlet in Oman.</w:t>
      </w:r>
    </w:p>
    <w:p w14:paraId="0236DC10" w14:textId="77777777" w:rsidR="0089267C" w:rsidRPr="0089267C" w:rsidRDefault="0089267C" w:rsidP="00542323">
      <w:pPr>
        <w:jc w:val="both"/>
        <w:rPr>
          <w:rFonts w:asciiTheme="majorHAnsi" w:hAnsiTheme="majorHAnsi" w:cstheme="majorHAnsi"/>
        </w:rPr>
      </w:pPr>
    </w:p>
    <w:p w14:paraId="0DA515C7"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One of the leading casual dining chains in India, Barbeque Nation pioneered the concept of “over the table barbeque” live grills embedded in dining tables – allowing guests to grill their own barbecue’s right at their tables.</w:t>
      </w:r>
    </w:p>
    <w:p w14:paraId="11411D1C" w14:textId="77777777" w:rsidR="0089267C" w:rsidRPr="0089267C" w:rsidRDefault="0089267C" w:rsidP="00542323">
      <w:pPr>
        <w:jc w:val="both"/>
        <w:rPr>
          <w:rFonts w:asciiTheme="majorHAnsi" w:hAnsiTheme="majorHAnsi" w:cstheme="majorHAnsi"/>
        </w:rPr>
      </w:pPr>
    </w:p>
    <w:p w14:paraId="0A066CEE"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xml:space="preserve">Indian cuisine is a natural part of the diet in the markets in which the Barbeque Nation Restaurants operate. They continue to offer new menu options, both vegetarian and non-vegetarian, largely based on Indian cuisine and use seasonal customer preferences to introduce new dishes. </w:t>
      </w:r>
    </w:p>
    <w:p w14:paraId="338D8AF4" w14:textId="77777777" w:rsidR="0089267C" w:rsidRPr="0089267C" w:rsidRDefault="0089267C" w:rsidP="00542323">
      <w:pPr>
        <w:jc w:val="both"/>
        <w:rPr>
          <w:rFonts w:asciiTheme="majorHAnsi" w:hAnsiTheme="majorHAnsi" w:cstheme="majorHAnsi"/>
        </w:rPr>
      </w:pPr>
    </w:p>
    <w:p w14:paraId="1F77C11A" w14:textId="0063971E" w:rsidR="00173D11" w:rsidRDefault="0089267C" w:rsidP="00542323">
      <w:pPr>
        <w:jc w:val="both"/>
        <w:rPr>
          <w:rFonts w:asciiTheme="majorHAnsi" w:hAnsiTheme="majorHAnsi" w:cstheme="majorHAnsi"/>
        </w:rPr>
      </w:pPr>
      <w:r w:rsidRPr="0089267C">
        <w:rPr>
          <w:rFonts w:asciiTheme="majorHAnsi" w:hAnsiTheme="majorHAnsi" w:cstheme="majorHAnsi"/>
        </w:rPr>
        <w:t>This is just an example, there are many such food chains and restaurants across India that could go international and would be open to the idea of setting up business in Ireland.</w:t>
      </w:r>
    </w:p>
    <w:p w14:paraId="07A91791" w14:textId="77777777" w:rsidR="005915EE" w:rsidRDefault="005915EE" w:rsidP="00542323">
      <w:pPr>
        <w:jc w:val="both"/>
        <w:rPr>
          <w:rFonts w:asciiTheme="majorHAnsi" w:hAnsiTheme="majorHAnsi" w:cstheme="majorHAnsi"/>
        </w:rPr>
      </w:pPr>
    </w:p>
    <w:p w14:paraId="056614BD" w14:textId="77777777" w:rsidR="0089267C" w:rsidRPr="00173D11" w:rsidRDefault="0089267C" w:rsidP="00542323">
      <w:pPr>
        <w:jc w:val="both"/>
        <w:rPr>
          <w:rFonts w:asciiTheme="majorHAnsi" w:hAnsiTheme="majorHAnsi" w:cstheme="majorHAnsi"/>
        </w:rPr>
      </w:pPr>
    </w:p>
    <w:p w14:paraId="44F1BC41" w14:textId="04276FC5" w:rsidR="00173D11" w:rsidRDefault="00173D11" w:rsidP="00542323">
      <w:pPr>
        <w:pStyle w:val="Heading2"/>
        <w:jc w:val="both"/>
      </w:pPr>
      <w:bookmarkStart w:id="3" w:name="_Toc57979026"/>
      <w:r>
        <w:lastRenderedPageBreak/>
        <w:t>Problem Description</w:t>
      </w:r>
      <w:bookmarkEnd w:id="3"/>
    </w:p>
    <w:p w14:paraId="77F77A5B" w14:textId="3E520AD7" w:rsidR="00173D11" w:rsidRDefault="00173D11" w:rsidP="00542323">
      <w:pPr>
        <w:jc w:val="both"/>
      </w:pPr>
    </w:p>
    <w:p w14:paraId="428EB7CC"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As mentioned above, there are many popular restaurant chains are as of now only serving across India, but if they were to go international, specifically open their first international chain of restaurants in Ireland. There are various factors that they’ll have to look into.</w:t>
      </w:r>
    </w:p>
    <w:p w14:paraId="782DE00D" w14:textId="77777777" w:rsidR="0089267C" w:rsidRPr="0089267C" w:rsidRDefault="0089267C" w:rsidP="00542323">
      <w:pPr>
        <w:jc w:val="both"/>
        <w:rPr>
          <w:rFonts w:asciiTheme="majorHAnsi" w:hAnsiTheme="majorHAnsi" w:cstheme="majorHAnsi"/>
        </w:rPr>
      </w:pPr>
    </w:p>
    <w:p w14:paraId="12F955DA"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Example of few such factors are,</w:t>
      </w:r>
    </w:p>
    <w:p w14:paraId="025F3AE1" w14:textId="77777777" w:rsidR="0089267C" w:rsidRPr="0089267C" w:rsidRDefault="0089267C" w:rsidP="00542323">
      <w:pPr>
        <w:jc w:val="both"/>
        <w:rPr>
          <w:rFonts w:asciiTheme="majorHAnsi" w:hAnsiTheme="majorHAnsi" w:cstheme="majorHAnsi"/>
        </w:rPr>
      </w:pPr>
    </w:p>
    <w:p w14:paraId="1A628370"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Popular cuisines in Ireland</w:t>
      </w:r>
    </w:p>
    <w:p w14:paraId="50590DEC"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How popular is Indian food in Ireland?</w:t>
      </w:r>
    </w:p>
    <w:p w14:paraId="0377E3FD"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xml:space="preserve">* What are existing Indian Restaurants chains in Ireland? </w:t>
      </w:r>
    </w:p>
    <w:p w14:paraId="29721ECD"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Which county is more preferable to open their first restaurant ?</w:t>
      </w:r>
    </w:p>
    <w:p w14:paraId="1A1479AA" w14:textId="77777777" w:rsidR="0089267C" w:rsidRPr="0089267C" w:rsidRDefault="0089267C" w:rsidP="00542323">
      <w:pPr>
        <w:jc w:val="both"/>
        <w:rPr>
          <w:rFonts w:asciiTheme="majorHAnsi" w:hAnsiTheme="majorHAnsi" w:cstheme="majorHAnsi"/>
        </w:rPr>
      </w:pPr>
      <w:r w:rsidRPr="0089267C">
        <w:rPr>
          <w:rFonts w:asciiTheme="majorHAnsi" w:hAnsiTheme="majorHAnsi" w:cstheme="majorHAnsi"/>
        </w:rPr>
        <w:t>* Are there "similar" restaurants? If so, what specialty do that have?</w:t>
      </w:r>
    </w:p>
    <w:p w14:paraId="1E8C2469" w14:textId="77777777" w:rsidR="0089267C" w:rsidRPr="0089267C" w:rsidRDefault="0089267C" w:rsidP="00542323">
      <w:pPr>
        <w:jc w:val="both"/>
        <w:rPr>
          <w:rFonts w:asciiTheme="majorHAnsi" w:hAnsiTheme="majorHAnsi" w:cstheme="majorHAnsi"/>
        </w:rPr>
      </w:pPr>
    </w:p>
    <w:p w14:paraId="6DB2F9D2" w14:textId="345418AD" w:rsidR="00475C87" w:rsidRDefault="0089267C" w:rsidP="00542323">
      <w:pPr>
        <w:jc w:val="both"/>
        <w:rPr>
          <w:rFonts w:asciiTheme="majorHAnsi" w:hAnsiTheme="majorHAnsi" w:cstheme="majorHAnsi"/>
        </w:rPr>
      </w:pPr>
      <w:r w:rsidRPr="0089267C">
        <w:rPr>
          <w:rFonts w:asciiTheme="majorHAnsi" w:hAnsiTheme="majorHAnsi" w:cstheme="majorHAnsi"/>
        </w:rPr>
        <w:t>This will be more of a comparative analysis of existing food chains/restaurants across few counties in Ireland</w:t>
      </w:r>
      <w:r w:rsidR="001730EC">
        <w:rPr>
          <w:rFonts w:asciiTheme="majorHAnsi" w:hAnsiTheme="majorHAnsi" w:cstheme="majorHAnsi"/>
        </w:rPr>
        <w:t xml:space="preserve"> taking into account data from foursquare API</w:t>
      </w:r>
      <w:r w:rsidRPr="0089267C">
        <w:rPr>
          <w:rFonts w:asciiTheme="majorHAnsi" w:hAnsiTheme="majorHAnsi" w:cstheme="majorHAnsi"/>
        </w:rPr>
        <w:t>.</w:t>
      </w:r>
    </w:p>
    <w:p w14:paraId="73DCDB5C" w14:textId="77777777" w:rsidR="001730EC" w:rsidRDefault="001730EC" w:rsidP="00542323">
      <w:pPr>
        <w:jc w:val="both"/>
        <w:rPr>
          <w:rFonts w:asciiTheme="majorHAnsi" w:hAnsiTheme="majorHAnsi" w:cstheme="majorHAnsi"/>
        </w:rPr>
      </w:pPr>
    </w:p>
    <w:p w14:paraId="7BD32C0F" w14:textId="57C0CE00" w:rsidR="001730EC" w:rsidRPr="001730EC" w:rsidRDefault="001730EC" w:rsidP="00542323">
      <w:pPr>
        <w:pStyle w:val="Heading2"/>
        <w:jc w:val="both"/>
      </w:pPr>
      <w:bookmarkStart w:id="4" w:name="_Toc57979027"/>
      <w:r w:rsidRPr="001730EC">
        <w:t>Targeted Audience</w:t>
      </w:r>
      <w:bookmarkEnd w:id="4"/>
    </w:p>
    <w:p w14:paraId="6F4E3E29" w14:textId="77777777" w:rsidR="001730EC" w:rsidRPr="001730EC" w:rsidRDefault="001730EC" w:rsidP="00542323">
      <w:pPr>
        <w:jc w:val="both"/>
        <w:rPr>
          <w:rFonts w:asciiTheme="majorHAnsi" w:hAnsiTheme="majorHAnsi" w:cstheme="majorHAnsi"/>
        </w:rPr>
      </w:pPr>
    </w:p>
    <w:p w14:paraId="33319829" w14:textId="3E467A9B" w:rsidR="001730EC" w:rsidRPr="00A13209" w:rsidRDefault="001730EC" w:rsidP="00542323">
      <w:pPr>
        <w:jc w:val="both"/>
        <w:rPr>
          <w:rFonts w:asciiTheme="majorHAnsi" w:hAnsiTheme="majorHAnsi" w:cstheme="majorHAnsi"/>
        </w:rPr>
      </w:pPr>
      <w:r w:rsidRPr="001730EC">
        <w:rPr>
          <w:rFonts w:asciiTheme="majorHAnsi" w:hAnsiTheme="majorHAnsi" w:cstheme="majorHAnsi"/>
        </w:rPr>
        <w:t>This is very generic analysis on existing food restaurants chains across few counties in Ireland. Specific for research purpose, this analysis could also be extended towards restaurant and food chain owners with specific cuisines looking to open their businesses in Ireland and want to understand the current situation about people preferences, food popularity and existing businesses across required neighborhood.</w:t>
      </w:r>
    </w:p>
    <w:p w14:paraId="45495C5D" w14:textId="3153BBC6" w:rsidR="00173D11" w:rsidRDefault="00475C87" w:rsidP="00542323">
      <w:pPr>
        <w:pStyle w:val="Heading1"/>
        <w:jc w:val="both"/>
      </w:pPr>
      <w:bookmarkStart w:id="5" w:name="_Toc57979028"/>
      <w:r>
        <w:t>Data</w:t>
      </w:r>
      <w:bookmarkEnd w:id="5"/>
    </w:p>
    <w:p w14:paraId="74577750" w14:textId="5A8936D7" w:rsidR="00475C87" w:rsidRDefault="00475C87" w:rsidP="00542323">
      <w:pPr>
        <w:jc w:val="both"/>
      </w:pPr>
    </w:p>
    <w:p w14:paraId="7A39ED10" w14:textId="77777777" w:rsidR="00475C87" w:rsidRPr="001730EC" w:rsidRDefault="00475C87" w:rsidP="00542323">
      <w:pPr>
        <w:jc w:val="both"/>
        <w:rPr>
          <w:rFonts w:asciiTheme="majorHAnsi" w:hAnsiTheme="majorHAnsi" w:cstheme="majorHAnsi"/>
        </w:rPr>
      </w:pPr>
      <w:r w:rsidRPr="001730EC">
        <w:rPr>
          <w:rFonts w:asciiTheme="majorHAnsi" w:hAnsiTheme="majorHAnsi" w:cstheme="majorHAnsi"/>
        </w:rPr>
        <w:t xml:space="preserve">Given the problem at hand, we’ll need a variety of data to perform our analysis. </w:t>
      </w:r>
    </w:p>
    <w:p w14:paraId="48CD1C4C" w14:textId="113C7FC5" w:rsidR="00475C87" w:rsidRPr="001730EC" w:rsidRDefault="00475C87" w:rsidP="00542323">
      <w:pPr>
        <w:jc w:val="both"/>
        <w:rPr>
          <w:rFonts w:asciiTheme="majorHAnsi" w:hAnsiTheme="majorHAnsi" w:cstheme="majorHAnsi"/>
        </w:rPr>
      </w:pPr>
      <w:r w:rsidRPr="001730EC">
        <w:rPr>
          <w:rFonts w:asciiTheme="majorHAnsi" w:hAnsiTheme="majorHAnsi" w:cstheme="majorHAnsi"/>
        </w:rPr>
        <w:t xml:space="preserve">For starter, </w:t>
      </w:r>
    </w:p>
    <w:p w14:paraId="0A0286F3" w14:textId="77777777" w:rsidR="001730EC" w:rsidRPr="001730EC" w:rsidRDefault="001730EC" w:rsidP="00542323">
      <w:pPr>
        <w:jc w:val="both"/>
        <w:rPr>
          <w:rFonts w:asciiTheme="majorHAnsi" w:hAnsiTheme="majorHAnsi" w:cstheme="majorHAnsi"/>
          <w:kern w:val="24"/>
          <w14:ligatures w14:val="standardContextual"/>
        </w:rPr>
      </w:pPr>
    </w:p>
    <w:p w14:paraId="1DFFBD25" w14:textId="392FC82A" w:rsidR="001730EC" w:rsidRPr="001730EC" w:rsidRDefault="001730EC" w:rsidP="00542323">
      <w:pPr>
        <w:jc w:val="both"/>
        <w:rPr>
          <w:rFonts w:asciiTheme="majorHAnsi" w:hAnsiTheme="majorHAnsi" w:cstheme="majorHAnsi"/>
          <w:kern w:val="24"/>
          <w14:ligatures w14:val="standardContextual"/>
        </w:rPr>
      </w:pPr>
      <w:r w:rsidRPr="001730EC">
        <w:rPr>
          <w:rFonts w:asciiTheme="majorHAnsi" w:hAnsiTheme="majorHAnsi" w:cstheme="majorHAnsi"/>
          <w:kern w:val="24"/>
          <w14:ligatures w14:val="standardContextual"/>
        </w:rPr>
        <w:t>1. To lock down on the counties for analysis, I’ll need population and ethnic dataset of different counties in Ireland. A</w:t>
      </w:r>
      <w:r w:rsidR="000B420E">
        <w:rPr>
          <w:rFonts w:asciiTheme="majorHAnsi" w:hAnsiTheme="majorHAnsi" w:cstheme="majorHAnsi"/>
          <w:kern w:val="24"/>
          <w14:ligatures w14:val="standardContextual"/>
        </w:rPr>
        <w:t xml:space="preserve">n assumption </w:t>
      </w:r>
      <w:r w:rsidRPr="001730EC">
        <w:rPr>
          <w:rFonts w:asciiTheme="majorHAnsi" w:hAnsiTheme="majorHAnsi" w:cstheme="majorHAnsi"/>
          <w:kern w:val="24"/>
          <w14:ligatures w14:val="standardContextual"/>
        </w:rPr>
        <w:t>is set that, the more the Asian Population, the more Indian Restaurants in the area.</w:t>
      </w:r>
    </w:p>
    <w:p w14:paraId="7707F600" w14:textId="40EB0A9E" w:rsidR="001730EC" w:rsidRPr="001730EC" w:rsidRDefault="001730EC" w:rsidP="00542323">
      <w:pPr>
        <w:jc w:val="both"/>
        <w:rPr>
          <w:rFonts w:asciiTheme="majorHAnsi" w:hAnsiTheme="majorHAnsi" w:cstheme="majorHAnsi"/>
          <w:kern w:val="24"/>
          <w14:ligatures w14:val="standardContextual"/>
        </w:rPr>
      </w:pPr>
      <w:r w:rsidRPr="001730EC">
        <w:rPr>
          <w:rFonts w:asciiTheme="majorHAnsi" w:hAnsiTheme="majorHAnsi" w:cstheme="majorHAnsi"/>
          <w:kern w:val="24"/>
          <w14:ligatures w14:val="standardContextual"/>
        </w:rPr>
        <w:t xml:space="preserve">2. For selected counties, we require geographical co-ordinates to query foursquare </w:t>
      </w:r>
      <w:r>
        <w:rPr>
          <w:rFonts w:asciiTheme="majorHAnsi" w:hAnsiTheme="majorHAnsi" w:cstheme="majorHAnsi"/>
          <w:kern w:val="24"/>
          <w14:ligatures w14:val="standardContextual"/>
        </w:rPr>
        <w:t>API</w:t>
      </w:r>
      <w:r w:rsidRPr="001730EC">
        <w:rPr>
          <w:rFonts w:asciiTheme="majorHAnsi" w:hAnsiTheme="majorHAnsi" w:cstheme="majorHAnsi"/>
          <w:kern w:val="24"/>
          <w14:ligatures w14:val="standardContextual"/>
        </w:rPr>
        <w:t xml:space="preserve"> to collect data on restaurant serving different existing cuisines and their details.</w:t>
      </w:r>
    </w:p>
    <w:p w14:paraId="6D46010D" w14:textId="30DA500C" w:rsidR="001730EC" w:rsidRDefault="001730EC" w:rsidP="00542323">
      <w:pPr>
        <w:jc w:val="both"/>
        <w:rPr>
          <w:rFonts w:asciiTheme="majorHAnsi" w:hAnsiTheme="majorHAnsi" w:cstheme="majorHAnsi"/>
          <w:kern w:val="24"/>
          <w14:ligatures w14:val="standardContextual"/>
        </w:rPr>
      </w:pPr>
      <w:r w:rsidRPr="001730EC">
        <w:rPr>
          <w:rFonts w:asciiTheme="majorHAnsi" w:hAnsiTheme="majorHAnsi" w:cstheme="majorHAnsi"/>
          <w:kern w:val="24"/>
          <w14:ligatures w14:val="standardContextual"/>
        </w:rPr>
        <w:t>3. Once all the data is obtained we can perform elaborate analysis on the venues across selected neighborhoods.</w:t>
      </w:r>
    </w:p>
    <w:p w14:paraId="423D97A1" w14:textId="4FEEC8F7" w:rsidR="001730EC" w:rsidRDefault="001730EC" w:rsidP="00542323">
      <w:pPr>
        <w:jc w:val="both"/>
        <w:rPr>
          <w:rFonts w:asciiTheme="majorHAnsi" w:hAnsiTheme="majorHAnsi" w:cstheme="majorHAnsi"/>
          <w:kern w:val="24"/>
          <w14:ligatures w14:val="standardContextual"/>
        </w:rPr>
      </w:pPr>
    </w:p>
    <w:p w14:paraId="16A07E87" w14:textId="26423702" w:rsidR="001730EC" w:rsidRPr="001730EC" w:rsidRDefault="001730EC" w:rsidP="00542323">
      <w:pPr>
        <w:pStyle w:val="Heading2"/>
        <w:jc w:val="both"/>
      </w:pPr>
      <w:bookmarkStart w:id="6" w:name="_Toc57979029"/>
      <w:r w:rsidRPr="001730EC">
        <w:t>Initial Datasets</w:t>
      </w:r>
      <w:bookmarkEnd w:id="6"/>
    </w:p>
    <w:p w14:paraId="5C6A0074" w14:textId="77777777" w:rsidR="001730EC" w:rsidRDefault="001730EC" w:rsidP="00542323">
      <w:pPr>
        <w:jc w:val="both"/>
        <w:rPr>
          <w:rFonts w:asciiTheme="majorHAnsi" w:hAnsiTheme="majorHAnsi" w:cstheme="majorHAnsi"/>
          <w:kern w:val="24"/>
          <w:sz w:val="23"/>
          <w:szCs w:val="23"/>
          <w14:ligatures w14:val="standardContextual"/>
        </w:rPr>
      </w:pPr>
    </w:p>
    <w:p w14:paraId="185CAD89" w14:textId="5DF31E87" w:rsidR="001730EC" w:rsidRDefault="001730EC" w:rsidP="00542323">
      <w:pPr>
        <w:jc w:val="both"/>
        <w:rPr>
          <w:rFonts w:asciiTheme="majorHAnsi" w:hAnsiTheme="majorHAnsi" w:cstheme="majorHAnsi"/>
        </w:rPr>
      </w:pPr>
      <w:r>
        <w:rPr>
          <w:rFonts w:asciiTheme="majorHAnsi" w:hAnsiTheme="majorHAnsi" w:cstheme="majorHAnsi"/>
        </w:rPr>
        <w:t>Based on our problem definition below are the sources from where each datasets were obtained,</w:t>
      </w:r>
    </w:p>
    <w:p w14:paraId="52E70F09" w14:textId="77777777" w:rsidR="001730EC" w:rsidRDefault="001730EC" w:rsidP="00542323">
      <w:pPr>
        <w:jc w:val="both"/>
        <w:rPr>
          <w:rFonts w:asciiTheme="majorHAnsi" w:hAnsiTheme="majorHAnsi" w:cstheme="majorHAnsi"/>
        </w:rPr>
      </w:pPr>
    </w:p>
    <w:p w14:paraId="26B41B1B" w14:textId="6A33AC31" w:rsidR="00EF10D4" w:rsidRDefault="00EF10D4" w:rsidP="00542323">
      <w:pPr>
        <w:jc w:val="both"/>
        <w:rPr>
          <w:rFonts w:asciiTheme="majorHAnsi" w:hAnsiTheme="majorHAnsi" w:cstheme="majorHAnsi"/>
        </w:rPr>
      </w:pPr>
      <w:r w:rsidRPr="00C23905">
        <w:rPr>
          <w:rFonts w:asciiTheme="majorHAnsi" w:hAnsiTheme="majorHAnsi" w:cstheme="majorHAnsi"/>
        </w:rPr>
        <w:t xml:space="preserve">To determine the counties and neighborhoods  for analysis, the population dataset available on Central Statistics Office website give us a breakdown of population across Ireland  based on multiple themes. </w:t>
      </w:r>
    </w:p>
    <w:p w14:paraId="5B61C53E" w14:textId="09937FFD" w:rsidR="007A7D20" w:rsidRDefault="004B0685" w:rsidP="00542323">
      <w:pPr>
        <w:jc w:val="both"/>
        <w:rPr>
          <w:rFonts w:asciiTheme="majorHAnsi" w:hAnsiTheme="majorHAnsi" w:cstheme="majorHAnsi"/>
        </w:rPr>
      </w:pPr>
      <w:hyperlink r:id="rId12" w:history="1">
        <w:r w:rsidR="007A7D20" w:rsidRPr="007A7D20">
          <w:rPr>
            <w:rStyle w:val="Hyperlink"/>
            <w:rFonts w:asciiTheme="majorHAnsi" w:hAnsiTheme="majorHAnsi" w:cstheme="majorHAnsi"/>
          </w:rPr>
          <w:t>https://www.cso.ie/en/census/census2016reports/census2016smallareapopulationstatistics/</w:t>
        </w:r>
      </w:hyperlink>
    </w:p>
    <w:p w14:paraId="7AA1C328" w14:textId="2AC8C2DA" w:rsidR="007A7D20" w:rsidRDefault="007A7D20" w:rsidP="00542323">
      <w:pPr>
        <w:jc w:val="both"/>
        <w:rPr>
          <w:rFonts w:asciiTheme="majorHAnsi" w:hAnsiTheme="majorHAnsi" w:cstheme="majorHAnsi"/>
        </w:rPr>
      </w:pPr>
    </w:p>
    <w:p w14:paraId="300C0A24" w14:textId="32DB9741" w:rsidR="00BF5F23" w:rsidRPr="00BF5F23" w:rsidRDefault="00BF5F23" w:rsidP="00542323">
      <w:pPr>
        <w:jc w:val="both"/>
        <w:rPr>
          <w:rFonts w:asciiTheme="majorHAnsi" w:hAnsiTheme="majorHAnsi" w:cstheme="majorHAnsi"/>
        </w:rPr>
      </w:pPr>
      <w:r w:rsidRPr="00BF5F23">
        <w:rPr>
          <w:rFonts w:asciiTheme="majorHAnsi" w:hAnsiTheme="majorHAnsi" w:cstheme="majorHAnsi"/>
        </w:rPr>
        <w:t xml:space="preserve">The shapefile </w:t>
      </w:r>
      <w:r>
        <w:rPr>
          <w:rFonts w:asciiTheme="majorHAnsi" w:hAnsiTheme="majorHAnsi" w:cstheme="majorHAnsi"/>
        </w:rPr>
        <w:t xml:space="preserve">used in the project was </w:t>
      </w:r>
      <w:r w:rsidRPr="00BF5F23">
        <w:rPr>
          <w:rFonts w:asciiTheme="majorHAnsi" w:hAnsiTheme="majorHAnsi" w:cstheme="majorHAnsi"/>
        </w:rPr>
        <w:t>obtained from OSi Website</w:t>
      </w:r>
    </w:p>
    <w:p w14:paraId="58EDD022" w14:textId="77777777" w:rsidR="00BF5F23" w:rsidRPr="00BF5F23" w:rsidRDefault="00BF5F23" w:rsidP="00542323">
      <w:pPr>
        <w:jc w:val="both"/>
        <w:rPr>
          <w:rFonts w:asciiTheme="majorHAnsi" w:hAnsiTheme="majorHAnsi" w:cstheme="majorHAnsi"/>
        </w:rPr>
      </w:pPr>
      <w:r w:rsidRPr="00BF5F23">
        <w:rPr>
          <w:rFonts w:asciiTheme="majorHAnsi" w:hAnsiTheme="majorHAnsi" w:cstheme="majorHAnsi"/>
        </w:rPr>
        <w:t xml:space="preserve">Link: </w:t>
      </w:r>
    </w:p>
    <w:p w14:paraId="36568603" w14:textId="77777777" w:rsidR="00BF5F23" w:rsidRPr="00BF5F23" w:rsidRDefault="004B0685" w:rsidP="00542323">
      <w:pPr>
        <w:jc w:val="both"/>
        <w:rPr>
          <w:rFonts w:asciiTheme="majorHAnsi" w:hAnsiTheme="majorHAnsi" w:cstheme="majorHAnsi"/>
        </w:rPr>
      </w:pPr>
      <w:hyperlink r:id="rId13" w:history="1">
        <w:r w:rsidR="00BF5F23" w:rsidRPr="00BF5F23">
          <w:rPr>
            <w:rStyle w:val="Hyperlink"/>
            <w:rFonts w:asciiTheme="majorHAnsi" w:hAnsiTheme="majorHAnsi" w:cstheme="majorHAnsi"/>
          </w:rPr>
          <w:t>https://data-osi.opendata.arcgis.com/datasets/0d5984f732c54246bd087768223c92eb_0?geometry=-23.747%2C51.281%2C8.927%2C55.844</w:t>
        </w:r>
      </w:hyperlink>
    </w:p>
    <w:p w14:paraId="07E1CA35" w14:textId="07220723" w:rsidR="001730EC" w:rsidRDefault="001730EC" w:rsidP="00542323">
      <w:pPr>
        <w:jc w:val="both"/>
        <w:rPr>
          <w:rFonts w:asciiTheme="majorHAnsi" w:hAnsiTheme="majorHAnsi" w:cstheme="majorHAnsi"/>
        </w:rPr>
      </w:pPr>
    </w:p>
    <w:p w14:paraId="326B6014" w14:textId="77777777" w:rsidR="007A7D20" w:rsidRPr="00C23905" w:rsidRDefault="007A7D20" w:rsidP="00542323">
      <w:pPr>
        <w:jc w:val="both"/>
        <w:rPr>
          <w:rFonts w:asciiTheme="majorHAnsi" w:hAnsiTheme="majorHAnsi" w:cstheme="majorHAnsi"/>
        </w:rPr>
      </w:pPr>
      <w:r w:rsidRPr="00C23905">
        <w:rPr>
          <w:rFonts w:asciiTheme="majorHAnsi" w:hAnsiTheme="majorHAnsi" w:cstheme="majorHAnsi"/>
        </w:rPr>
        <w:t>To analyze a suitable location for restaurant, neighborhood’s Latitude and Longitude is to be known so that we can point at its coordinates and create a map displaying all the current restaurants with its labels respectively.</w:t>
      </w:r>
    </w:p>
    <w:p w14:paraId="5668A8F5" w14:textId="77777777" w:rsidR="007A7D20" w:rsidRDefault="007A7D20" w:rsidP="00542323">
      <w:pPr>
        <w:jc w:val="both"/>
        <w:rPr>
          <w:rFonts w:asciiTheme="majorHAnsi" w:hAnsiTheme="majorHAnsi" w:cstheme="majorHAnsi"/>
        </w:rPr>
      </w:pPr>
    </w:p>
    <w:p w14:paraId="3F7878C5" w14:textId="7703588A" w:rsidR="001730EC" w:rsidRDefault="001730EC" w:rsidP="00542323">
      <w:pPr>
        <w:jc w:val="both"/>
        <w:rPr>
          <w:rFonts w:asciiTheme="majorHAnsi" w:hAnsiTheme="majorHAnsi" w:cstheme="majorHAnsi"/>
        </w:rPr>
      </w:pPr>
      <w:r>
        <w:rPr>
          <w:rFonts w:asciiTheme="majorHAnsi" w:hAnsiTheme="majorHAnsi" w:cstheme="majorHAnsi"/>
        </w:rPr>
        <w:t>The geographical</w:t>
      </w:r>
      <w:r w:rsidR="009C2FBF">
        <w:rPr>
          <w:rFonts w:asciiTheme="majorHAnsi" w:hAnsiTheme="majorHAnsi" w:cstheme="majorHAnsi"/>
        </w:rPr>
        <w:t xml:space="preserve"> co-ordinates were</w:t>
      </w:r>
      <w:r w:rsidR="007A7D20">
        <w:rPr>
          <w:rFonts w:asciiTheme="majorHAnsi" w:hAnsiTheme="majorHAnsi" w:cstheme="majorHAnsi"/>
        </w:rPr>
        <w:t xml:space="preserve"> copied manually from following website - </w:t>
      </w:r>
      <w:hyperlink r:id="rId14" w:history="1">
        <w:r w:rsidR="007A7D20" w:rsidRPr="007A7D20">
          <w:rPr>
            <w:rStyle w:val="Hyperlink"/>
            <w:rFonts w:asciiTheme="majorHAnsi" w:hAnsiTheme="majorHAnsi" w:cstheme="majorHAnsi"/>
          </w:rPr>
          <w:t>https://latitude.to/map/ie/ireland/regions</w:t>
        </w:r>
      </w:hyperlink>
    </w:p>
    <w:p w14:paraId="56CF3113" w14:textId="659A9BEA" w:rsidR="009C2FBF" w:rsidRDefault="009C2FBF" w:rsidP="00542323">
      <w:pPr>
        <w:jc w:val="both"/>
        <w:rPr>
          <w:rFonts w:asciiTheme="majorHAnsi" w:hAnsiTheme="majorHAnsi" w:cstheme="majorHAnsi"/>
        </w:rPr>
      </w:pPr>
    </w:p>
    <w:p w14:paraId="398D7100" w14:textId="0F84CDE7" w:rsidR="009C2FBF" w:rsidRDefault="009C2FBF" w:rsidP="00542323">
      <w:pPr>
        <w:pStyle w:val="Heading5"/>
        <w:shd w:val="clear" w:color="auto" w:fill="FFFFFF"/>
        <w:spacing w:before="240"/>
        <w:jc w:val="both"/>
        <w:rPr>
          <w:rFonts w:cstheme="majorHAnsi"/>
          <w:color w:val="000000"/>
        </w:rPr>
      </w:pPr>
      <w:r>
        <w:rPr>
          <w:rFonts w:cstheme="majorHAnsi"/>
          <w:color w:val="000000"/>
        </w:rPr>
        <w:t xml:space="preserve">The list </w:t>
      </w:r>
      <w:r w:rsidRPr="009C2FBF">
        <w:rPr>
          <w:rFonts w:cstheme="majorHAnsi"/>
          <w:color w:val="000000"/>
        </w:rPr>
        <w:t xml:space="preserve">of international cuisines </w:t>
      </w:r>
      <w:r>
        <w:rPr>
          <w:rFonts w:cstheme="majorHAnsi"/>
          <w:color w:val="000000"/>
        </w:rPr>
        <w:t xml:space="preserve">were </w:t>
      </w:r>
      <w:r w:rsidRPr="009C2FBF">
        <w:rPr>
          <w:rFonts w:cstheme="majorHAnsi"/>
          <w:color w:val="000000"/>
        </w:rPr>
        <w:t>extracted from </w:t>
      </w:r>
      <w:hyperlink r:id="rId15" w:tgtFrame="_blank" w:history="1">
        <w:r w:rsidRPr="009C2FBF">
          <w:rPr>
            <w:rStyle w:val="Hyperlink"/>
            <w:rFonts w:cstheme="majorHAnsi"/>
            <w:color w:val="296EAA"/>
          </w:rPr>
          <w:t>https://developer.foursquare.com/docs/build-with-foursquare/categories/</w:t>
        </w:r>
      </w:hyperlink>
      <w:r>
        <w:rPr>
          <w:rFonts w:cstheme="majorHAnsi"/>
          <w:color w:val="000000"/>
        </w:rPr>
        <w:t xml:space="preserve"> </w:t>
      </w:r>
    </w:p>
    <w:p w14:paraId="74DBCB5D" w14:textId="66B8B4E8" w:rsidR="009C2FBF" w:rsidRPr="009C2FBF" w:rsidRDefault="009C2FBF" w:rsidP="00542323">
      <w:pPr>
        <w:jc w:val="both"/>
      </w:pPr>
    </w:p>
    <w:p w14:paraId="57011873" w14:textId="13DFE5B9" w:rsidR="009C2FBF" w:rsidRDefault="009C2FBF" w:rsidP="00542323">
      <w:pPr>
        <w:jc w:val="both"/>
        <w:rPr>
          <w:rFonts w:asciiTheme="majorHAnsi" w:hAnsiTheme="majorHAnsi" w:cstheme="majorHAnsi"/>
        </w:rPr>
      </w:pPr>
      <w:r w:rsidRPr="009C2FBF">
        <w:rPr>
          <w:rFonts w:asciiTheme="majorHAnsi" w:hAnsiTheme="majorHAnsi" w:cstheme="majorHAnsi"/>
        </w:rPr>
        <w:t xml:space="preserve">The ratings </w:t>
      </w:r>
      <w:r>
        <w:rPr>
          <w:rFonts w:asciiTheme="majorHAnsi" w:hAnsiTheme="majorHAnsi" w:cstheme="majorHAnsi"/>
        </w:rPr>
        <w:t>and price for different restaurants were obtained using google places API key.</w:t>
      </w:r>
    </w:p>
    <w:p w14:paraId="0F7CA361" w14:textId="21D87E73" w:rsidR="007A7D20" w:rsidRDefault="007A7D20" w:rsidP="00542323">
      <w:pPr>
        <w:jc w:val="both"/>
        <w:rPr>
          <w:rFonts w:asciiTheme="majorHAnsi" w:hAnsiTheme="majorHAnsi" w:cstheme="majorHAnsi"/>
        </w:rPr>
      </w:pPr>
      <w:r>
        <w:rPr>
          <w:rFonts w:asciiTheme="majorHAnsi" w:hAnsiTheme="majorHAnsi" w:cstheme="majorHAnsi"/>
        </w:rPr>
        <w:t xml:space="preserve">Read more: </w:t>
      </w:r>
      <w:hyperlink r:id="rId16" w:history="1">
        <w:r w:rsidRPr="007A7D20">
          <w:rPr>
            <w:rStyle w:val="Hyperlink"/>
            <w:rFonts w:asciiTheme="majorHAnsi" w:hAnsiTheme="majorHAnsi" w:cstheme="majorHAnsi"/>
          </w:rPr>
          <w:t>https://developers.google.com/places/web-service/overview</w:t>
        </w:r>
      </w:hyperlink>
    </w:p>
    <w:p w14:paraId="5323313F" w14:textId="77139DB0" w:rsidR="003A1FE6" w:rsidRDefault="003A1FE6" w:rsidP="003A1FE6">
      <w:pPr>
        <w:pStyle w:val="Heading1"/>
        <w:jc w:val="both"/>
      </w:pPr>
      <w:bookmarkStart w:id="7" w:name="_Toc57979030"/>
      <w:r>
        <w:t>Methodology</w:t>
      </w:r>
      <w:bookmarkEnd w:id="7"/>
    </w:p>
    <w:p w14:paraId="4695659E" w14:textId="6C6841D3" w:rsidR="00734F96" w:rsidRDefault="00734F96" w:rsidP="00734F96"/>
    <w:p w14:paraId="76B23D46" w14:textId="2873ABC5" w:rsidR="00734F96" w:rsidRPr="00611A3A" w:rsidRDefault="00611A3A" w:rsidP="00611A3A">
      <w:pPr>
        <w:jc w:val="both"/>
        <w:rPr>
          <w:rFonts w:asciiTheme="majorHAnsi" w:hAnsiTheme="majorHAnsi" w:cstheme="majorHAnsi"/>
        </w:rPr>
      </w:pPr>
      <w:r w:rsidRPr="00611A3A">
        <w:rPr>
          <w:rFonts w:asciiTheme="majorHAnsi" w:hAnsiTheme="majorHAnsi" w:cstheme="majorHAnsi"/>
        </w:rPr>
        <w:t>T</w:t>
      </w:r>
      <w:r>
        <w:rPr>
          <w:rFonts w:asciiTheme="majorHAnsi" w:hAnsiTheme="majorHAnsi" w:cstheme="majorHAnsi"/>
        </w:rPr>
        <w:t xml:space="preserve">o keep the data obtained and analysis consistent and relevant, all the location data and query to foursquare API and google API was done for each administrative aeras within Republic of Ireland. This was the data that could be accurately obtained at the highest level. Having data per administrative area level could also be used for future analysis of different administrative areas for various statistics and research. </w:t>
      </w:r>
    </w:p>
    <w:p w14:paraId="3B0C3BCE" w14:textId="78F818B5" w:rsidR="00C224FF" w:rsidRDefault="00C224FF" w:rsidP="00542323">
      <w:pPr>
        <w:jc w:val="both"/>
        <w:rPr>
          <w:rFonts w:asciiTheme="majorHAnsi" w:hAnsiTheme="majorHAnsi" w:cstheme="majorHAnsi"/>
        </w:rPr>
      </w:pPr>
    </w:p>
    <w:p w14:paraId="60D8C9DE" w14:textId="6BEC8151" w:rsidR="00C224FF" w:rsidRDefault="00C224FF" w:rsidP="00133EC1">
      <w:pPr>
        <w:pStyle w:val="Heading2"/>
      </w:pPr>
      <w:bookmarkStart w:id="8" w:name="_Toc57979031"/>
      <w:r w:rsidRPr="00C224FF">
        <w:t xml:space="preserve">Data </w:t>
      </w:r>
      <w:r w:rsidRPr="008643E1">
        <w:t>Importing</w:t>
      </w:r>
      <w:r w:rsidR="00EA18B2">
        <w:t xml:space="preserve">, </w:t>
      </w:r>
      <w:r w:rsidRPr="00C224FF">
        <w:t>Cleaning</w:t>
      </w:r>
      <w:r w:rsidR="00EA18B2">
        <w:t xml:space="preserve"> and Manipulation</w:t>
      </w:r>
      <w:bookmarkEnd w:id="8"/>
    </w:p>
    <w:p w14:paraId="6B2A01E6" w14:textId="4597CFF6" w:rsidR="00EA18B2" w:rsidRDefault="00EA18B2" w:rsidP="00542323">
      <w:pPr>
        <w:jc w:val="both"/>
      </w:pPr>
    </w:p>
    <w:p w14:paraId="6C11F07F" w14:textId="6213D4BC" w:rsidR="00EA18B2" w:rsidRPr="00BF5F23" w:rsidRDefault="00EA18B2" w:rsidP="00542323">
      <w:pPr>
        <w:jc w:val="both"/>
        <w:rPr>
          <w:rFonts w:asciiTheme="majorHAnsi" w:hAnsiTheme="majorHAnsi" w:cstheme="majorHAnsi"/>
        </w:rPr>
      </w:pPr>
      <w:r w:rsidRPr="00BF5F23">
        <w:rPr>
          <w:rFonts w:asciiTheme="majorHAnsi" w:hAnsiTheme="majorHAnsi" w:cstheme="majorHAnsi"/>
        </w:rPr>
        <w:t>Most of the data cleaning was required to clean and merge both shape files with the population data to plot a geographical population heat map of counties in Ireland.</w:t>
      </w:r>
    </w:p>
    <w:p w14:paraId="775C3D11" w14:textId="74095F46" w:rsidR="009C2FBF" w:rsidRDefault="009C2FBF" w:rsidP="00542323">
      <w:pPr>
        <w:jc w:val="both"/>
        <w:rPr>
          <w:rFonts w:asciiTheme="majorHAnsi" w:hAnsiTheme="majorHAnsi" w:cstheme="majorHAnsi"/>
        </w:rPr>
      </w:pPr>
    </w:p>
    <w:p w14:paraId="269904E8" w14:textId="0FF0E738" w:rsidR="00C224FF" w:rsidRDefault="00C224FF" w:rsidP="00542323">
      <w:pPr>
        <w:jc w:val="both"/>
        <w:rPr>
          <w:rFonts w:asciiTheme="majorHAnsi" w:hAnsiTheme="majorHAnsi" w:cstheme="majorHAnsi"/>
        </w:rPr>
      </w:pPr>
      <w:r>
        <w:rPr>
          <w:rFonts w:asciiTheme="majorHAnsi" w:hAnsiTheme="majorHAnsi" w:cstheme="majorHAnsi"/>
        </w:rPr>
        <w:t>The data obtained from CSO website, are divided into population data and themes files describing it’s header info</w:t>
      </w:r>
      <w:r w:rsidR="00EA18B2">
        <w:rPr>
          <w:rFonts w:asciiTheme="majorHAnsi" w:hAnsiTheme="majorHAnsi" w:cstheme="majorHAnsi"/>
        </w:rPr>
        <w:t xml:space="preserve">. </w:t>
      </w:r>
    </w:p>
    <w:p w14:paraId="27E304C5" w14:textId="4B3AC099" w:rsidR="00EA18B2" w:rsidRDefault="00EA18B2" w:rsidP="00542323">
      <w:pPr>
        <w:jc w:val="both"/>
        <w:rPr>
          <w:rFonts w:asciiTheme="majorHAnsi" w:hAnsiTheme="majorHAnsi" w:cstheme="majorHAnsi"/>
        </w:rPr>
      </w:pPr>
    </w:p>
    <w:p w14:paraId="27FB8EEA" w14:textId="5FC99928" w:rsidR="00EA18B2" w:rsidRDefault="00EA18B2" w:rsidP="00542323">
      <w:pPr>
        <w:jc w:val="both"/>
        <w:rPr>
          <w:rFonts w:asciiTheme="majorHAnsi" w:hAnsiTheme="majorHAnsi" w:cstheme="majorHAnsi"/>
        </w:rPr>
      </w:pPr>
      <w:r w:rsidRPr="00EA18B2">
        <w:rPr>
          <w:rFonts w:asciiTheme="majorHAnsi" w:hAnsiTheme="majorHAnsi" w:cstheme="majorHAnsi"/>
        </w:rPr>
        <w:t>Dataset obtained from Central Statistics Office website give us a breakdown of population across Ireland based on multiple themes.</w:t>
      </w:r>
    </w:p>
    <w:p w14:paraId="540589D8" w14:textId="7385F609" w:rsidR="00EA18B2" w:rsidRDefault="00EA18B2" w:rsidP="00542323">
      <w:pPr>
        <w:jc w:val="both"/>
        <w:rPr>
          <w:rFonts w:asciiTheme="majorHAnsi" w:hAnsiTheme="majorHAnsi" w:cstheme="majorHAnsi"/>
        </w:rPr>
      </w:pPr>
    </w:p>
    <w:p w14:paraId="753CBDEA" w14:textId="31EB09C1" w:rsidR="00EA18B2" w:rsidRDefault="00EA18B2" w:rsidP="00542323">
      <w:pPr>
        <w:jc w:val="both"/>
        <w:rPr>
          <w:rFonts w:asciiTheme="majorHAnsi" w:hAnsiTheme="majorHAnsi" w:cstheme="majorHAnsi"/>
        </w:rPr>
      </w:pPr>
      <w:r>
        <w:rPr>
          <w:noProof/>
        </w:rPr>
        <w:lastRenderedPageBreak/>
        <w:drawing>
          <wp:inline distT="0" distB="0" distL="0" distR="0" wp14:anchorId="20DE0B43" wp14:editId="1E32611C">
            <wp:extent cx="59436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3140"/>
                    </a:xfrm>
                    <a:prstGeom prst="rect">
                      <a:avLst/>
                    </a:prstGeom>
                  </pic:spPr>
                </pic:pic>
              </a:graphicData>
            </a:graphic>
          </wp:inline>
        </w:drawing>
      </w:r>
    </w:p>
    <w:p w14:paraId="20E1F753" w14:textId="5B2B0139" w:rsidR="00EA18B2" w:rsidRDefault="00EA18B2" w:rsidP="00542323">
      <w:pPr>
        <w:jc w:val="both"/>
        <w:rPr>
          <w:rFonts w:asciiTheme="majorHAnsi" w:hAnsiTheme="majorHAnsi" w:cstheme="majorHAnsi"/>
        </w:rPr>
      </w:pPr>
    </w:p>
    <w:p w14:paraId="1BDACF69" w14:textId="25FA9B99" w:rsidR="00EA18B2" w:rsidRDefault="00EA18B2" w:rsidP="00542323">
      <w:pPr>
        <w:jc w:val="both"/>
        <w:rPr>
          <w:rFonts w:asciiTheme="majorHAnsi" w:hAnsiTheme="majorHAnsi" w:cstheme="majorHAnsi"/>
        </w:rPr>
      </w:pPr>
      <w:r>
        <w:rPr>
          <w:rFonts w:asciiTheme="majorHAnsi" w:hAnsiTheme="majorHAnsi" w:cstheme="majorHAnsi"/>
        </w:rPr>
        <w:t xml:space="preserve">And a separate file contains header info </w:t>
      </w:r>
    </w:p>
    <w:p w14:paraId="1A300304" w14:textId="11306827" w:rsidR="00EA18B2" w:rsidRDefault="00EA18B2" w:rsidP="00542323">
      <w:pPr>
        <w:jc w:val="both"/>
        <w:rPr>
          <w:rFonts w:asciiTheme="majorHAnsi" w:hAnsiTheme="majorHAnsi" w:cstheme="majorHAnsi"/>
        </w:rPr>
      </w:pPr>
    </w:p>
    <w:p w14:paraId="09185E70" w14:textId="53DC997E" w:rsidR="00EA18B2" w:rsidRDefault="00EA18B2" w:rsidP="00542323">
      <w:pPr>
        <w:jc w:val="both"/>
        <w:rPr>
          <w:rFonts w:asciiTheme="majorHAnsi" w:hAnsiTheme="majorHAnsi" w:cstheme="majorHAnsi"/>
        </w:rPr>
      </w:pPr>
      <w:r>
        <w:rPr>
          <w:noProof/>
        </w:rPr>
        <w:drawing>
          <wp:inline distT="0" distB="0" distL="0" distR="0" wp14:anchorId="3B1FF042" wp14:editId="3DE8B671">
            <wp:extent cx="594360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09700"/>
                    </a:xfrm>
                    <a:prstGeom prst="rect">
                      <a:avLst/>
                    </a:prstGeom>
                  </pic:spPr>
                </pic:pic>
              </a:graphicData>
            </a:graphic>
          </wp:inline>
        </w:drawing>
      </w:r>
    </w:p>
    <w:p w14:paraId="50F965AB" w14:textId="396EC29B" w:rsidR="00EA18B2" w:rsidRDefault="00EA18B2" w:rsidP="00542323">
      <w:pPr>
        <w:jc w:val="both"/>
        <w:rPr>
          <w:rFonts w:asciiTheme="majorHAnsi" w:hAnsiTheme="majorHAnsi" w:cstheme="majorHAnsi"/>
        </w:rPr>
      </w:pPr>
    </w:p>
    <w:p w14:paraId="692C8228" w14:textId="66989495" w:rsidR="00EA18B2" w:rsidRDefault="00EA18B2" w:rsidP="00542323">
      <w:pPr>
        <w:jc w:val="both"/>
        <w:rPr>
          <w:rFonts w:asciiTheme="majorHAnsi" w:hAnsiTheme="majorHAnsi" w:cstheme="majorHAnsi"/>
        </w:rPr>
      </w:pPr>
      <w:r>
        <w:rPr>
          <w:rFonts w:asciiTheme="majorHAnsi" w:hAnsiTheme="majorHAnsi" w:cstheme="majorHAnsi"/>
        </w:rPr>
        <w:t xml:space="preserve">Because our </w:t>
      </w:r>
      <w:r w:rsidR="0047669E">
        <w:rPr>
          <w:rFonts w:asciiTheme="majorHAnsi" w:hAnsiTheme="majorHAnsi" w:cstheme="majorHAnsi"/>
        </w:rPr>
        <w:t>assumption</w:t>
      </w:r>
      <w:r>
        <w:rPr>
          <w:rFonts w:asciiTheme="majorHAnsi" w:hAnsiTheme="majorHAnsi" w:cstheme="majorHAnsi"/>
        </w:rPr>
        <w:t xml:space="preserve"> is that </w:t>
      </w:r>
      <w:r w:rsidRPr="001730EC">
        <w:rPr>
          <w:rFonts w:asciiTheme="majorHAnsi" w:hAnsiTheme="majorHAnsi" w:cstheme="majorHAnsi"/>
          <w:kern w:val="24"/>
          <w14:ligatures w14:val="standardContextual"/>
        </w:rPr>
        <w:t>the more the Asian Population, the more Indian Restaurants in the area</w:t>
      </w:r>
      <w:r>
        <w:rPr>
          <w:rFonts w:asciiTheme="majorHAnsi" w:hAnsiTheme="majorHAnsi" w:cstheme="majorHAnsi"/>
          <w:kern w:val="24"/>
          <w14:ligatures w14:val="standardContextual"/>
        </w:rPr>
        <w:t>, t</w:t>
      </w:r>
      <w:r w:rsidRPr="00EA18B2">
        <w:rPr>
          <w:rFonts w:asciiTheme="majorHAnsi" w:hAnsiTheme="majorHAnsi" w:cstheme="majorHAnsi"/>
        </w:rPr>
        <w:t>he group we're particularly interested in is Asian[Indian] or Asian Irish[Indian]</w:t>
      </w:r>
      <w:r w:rsidR="00BF5F23">
        <w:rPr>
          <w:rFonts w:asciiTheme="majorHAnsi" w:hAnsiTheme="majorHAnsi" w:cstheme="majorHAnsi"/>
        </w:rPr>
        <w:t xml:space="preserve"> and Total Population</w:t>
      </w:r>
      <w:r w:rsidRPr="00EA18B2">
        <w:rPr>
          <w:rFonts w:asciiTheme="majorHAnsi" w:hAnsiTheme="majorHAnsi" w:cstheme="majorHAnsi"/>
        </w:rPr>
        <w:t>.</w:t>
      </w:r>
      <w:r>
        <w:rPr>
          <w:rFonts w:asciiTheme="majorHAnsi" w:hAnsiTheme="majorHAnsi" w:cstheme="majorHAnsi"/>
        </w:rPr>
        <w:t xml:space="preserve"> </w:t>
      </w:r>
      <w:r w:rsidRPr="00EA18B2">
        <w:rPr>
          <w:rFonts w:asciiTheme="majorHAnsi" w:hAnsiTheme="majorHAnsi" w:cstheme="majorHAnsi"/>
        </w:rPr>
        <w:t>People when living abord/away from crave for home country style food, and because this study is focused on Indian food. We're assuming them to be our largest customer base.</w:t>
      </w:r>
      <w:r>
        <w:rPr>
          <w:rFonts w:asciiTheme="majorHAnsi" w:hAnsiTheme="majorHAnsi" w:cstheme="majorHAnsi"/>
        </w:rPr>
        <w:t xml:space="preserve"> This </w:t>
      </w:r>
      <w:r w:rsidR="000B420E">
        <w:rPr>
          <w:rFonts w:asciiTheme="majorHAnsi" w:hAnsiTheme="majorHAnsi" w:cstheme="majorHAnsi"/>
        </w:rPr>
        <w:t>assumption</w:t>
      </w:r>
      <w:r>
        <w:rPr>
          <w:rFonts w:asciiTheme="majorHAnsi" w:hAnsiTheme="majorHAnsi" w:cstheme="majorHAnsi"/>
        </w:rPr>
        <w:t xml:space="preserve"> is later tested </w:t>
      </w:r>
      <w:r w:rsidR="000B420E">
        <w:rPr>
          <w:rFonts w:asciiTheme="majorHAnsi" w:hAnsiTheme="majorHAnsi" w:cstheme="majorHAnsi"/>
        </w:rPr>
        <w:t>in the analysis.</w:t>
      </w:r>
    </w:p>
    <w:p w14:paraId="667F790E" w14:textId="4354061F" w:rsidR="00542323" w:rsidRDefault="00542323" w:rsidP="00542323">
      <w:pPr>
        <w:jc w:val="both"/>
        <w:rPr>
          <w:rFonts w:asciiTheme="majorHAnsi" w:hAnsiTheme="majorHAnsi" w:cstheme="majorHAnsi"/>
        </w:rPr>
      </w:pPr>
    </w:p>
    <w:p w14:paraId="097BACA8" w14:textId="2E59C9B2" w:rsidR="00542323" w:rsidRDefault="00542323" w:rsidP="00542323">
      <w:pPr>
        <w:jc w:val="both"/>
        <w:rPr>
          <w:rFonts w:asciiTheme="majorHAnsi" w:hAnsiTheme="majorHAnsi" w:cstheme="majorHAnsi"/>
        </w:rPr>
      </w:pPr>
      <w:r>
        <w:rPr>
          <w:rFonts w:asciiTheme="majorHAnsi" w:hAnsiTheme="majorHAnsi" w:cstheme="majorHAnsi"/>
        </w:rPr>
        <w:t>Some data manipulation that were performed are:</w:t>
      </w:r>
    </w:p>
    <w:p w14:paraId="459B7EEA" w14:textId="7960BB42" w:rsidR="00542323" w:rsidRDefault="00542323" w:rsidP="00542323">
      <w:pPr>
        <w:jc w:val="both"/>
        <w:rPr>
          <w:rFonts w:asciiTheme="majorHAnsi" w:hAnsiTheme="majorHAnsi" w:cstheme="majorHAnsi"/>
        </w:rPr>
      </w:pPr>
    </w:p>
    <w:p w14:paraId="0EFCD488" w14:textId="34763092" w:rsidR="00542323" w:rsidRDefault="00542323" w:rsidP="00542323">
      <w:pPr>
        <w:jc w:val="both"/>
        <w:rPr>
          <w:rFonts w:asciiTheme="majorHAnsi" w:hAnsiTheme="majorHAnsi" w:cstheme="majorHAnsi"/>
        </w:rPr>
      </w:pPr>
      <w:r>
        <w:rPr>
          <w:noProof/>
        </w:rPr>
        <w:drawing>
          <wp:inline distT="0" distB="0" distL="0" distR="0" wp14:anchorId="353226AF" wp14:editId="46EAFF92">
            <wp:extent cx="5943600" cy="192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25320"/>
                    </a:xfrm>
                    <a:prstGeom prst="rect">
                      <a:avLst/>
                    </a:prstGeom>
                  </pic:spPr>
                </pic:pic>
              </a:graphicData>
            </a:graphic>
          </wp:inline>
        </w:drawing>
      </w:r>
    </w:p>
    <w:p w14:paraId="625F4EBA" w14:textId="60BE9FAB" w:rsidR="00542323" w:rsidRDefault="00542323" w:rsidP="00542323">
      <w:pPr>
        <w:jc w:val="both"/>
        <w:rPr>
          <w:rFonts w:asciiTheme="majorHAnsi" w:hAnsiTheme="majorHAnsi" w:cstheme="majorHAnsi"/>
        </w:rPr>
      </w:pPr>
      <w:r>
        <w:rPr>
          <w:rFonts w:asciiTheme="majorHAnsi" w:hAnsiTheme="majorHAnsi" w:cstheme="majorHAnsi"/>
        </w:rPr>
        <w:t>Here, the columns ‘ASIAN_POPULATION’ and ‘TOTAL_POPULATION’ are  after merge are  Nan due to mismatch in Administrative Area columns.</w:t>
      </w:r>
    </w:p>
    <w:p w14:paraId="0C003A1E" w14:textId="7FC23FF3" w:rsidR="00542323" w:rsidRDefault="00542323" w:rsidP="00542323">
      <w:pPr>
        <w:jc w:val="both"/>
        <w:rPr>
          <w:rFonts w:asciiTheme="majorHAnsi" w:hAnsiTheme="majorHAnsi" w:cstheme="majorHAnsi"/>
        </w:rPr>
      </w:pPr>
    </w:p>
    <w:p w14:paraId="5120C630" w14:textId="77777777" w:rsidR="00EE2CB7" w:rsidRDefault="00542323" w:rsidP="00542323">
      <w:pPr>
        <w:jc w:val="both"/>
        <w:rPr>
          <w:rFonts w:asciiTheme="majorHAnsi" w:hAnsiTheme="majorHAnsi" w:cstheme="majorHAnsi"/>
        </w:rPr>
      </w:pPr>
      <w:r>
        <w:rPr>
          <w:rFonts w:asciiTheme="majorHAnsi" w:hAnsiTheme="majorHAnsi" w:cstheme="majorHAnsi"/>
        </w:rPr>
        <w:lastRenderedPageBreak/>
        <w:t xml:space="preserve">Based on all of the data manipulation above, </w:t>
      </w:r>
      <w:r w:rsidR="00EE2CB7">
        <w:rPr>
          <w:rFonts w:asciiTheme="majorHAnsi" w:hAnsiTheme="majorHAnsi" w:cstheme="majorHAnsi"/>
        </w:rPr>
        <w:t>see below graph of Asian and Total population across different Administrative Areas in ROI</w:t>
      </w:r>
    </w:p>
    <w:p w14:paraId="0A83439D" w14:textId="77777777" w:rsidR="00EE2CB7" w:rsidRDefault="00EE2CB7" w:rsidP="00542323">
      <w:pPr>
        <w:jc w:val="both"/>
        <w:rPr>
          <w:rFonts w:asciiTheme="majorHAnsi" w:hAnsiTheme="majorHAnsi" w:cstheme="majorHAnsi"/>
        </w:rPr>
      </w:pPr>
    </w:p>
    <w:p w14:paraId="5A1C502D" w14:textId="1E485133" w:rsidR="00542323" w:rsidRDefault="003A1FE6" w:rsidP="003A1FE6">
      <w:pPr>
        <w:jc w:val="center"/>
        <w:rPr>
          <w:rFonts w:asciiTheme="majorHAnsi" w:hAnsiTheme="majorHAnsi" w:cstheme="majorHAnsi"/>
        </w:rPr>
      </w:pPr>
      <w:r>
        <w:rPr>
          <w:rFonts w:asciiTheme="majorHAnsi" w:hAnsiTheme="majorHAnsi" w:cstheme="majorHAnsi"/>
          <w:noProof/>
        </w:rPr>
        <w:drawing>
          <wp:inline distT="0" distB="0" distL="0" distR="0" wp14:anchorId="6D818788" wp14:editId="18E82E63">
            <wp:extent cx="4385569" cy="5212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318" cy="5218913"/>
                    </a:xfrm>
                    <a:prstGeom prst="rect">
                      <a:avLst/>
                    </a:prstGeom>
                    <a:noFill/>
                    <a:ln>
                      <a:noFill/>
                    </a:ln>
                  </pic:spPr>
                </pic:pic>
              </a:graphicData>
            </a:graphic>
          </wp:inline>
        </w:drawing>
      </w:r>
    </w:p>
    <w:p w14:paraId="60C4D357" w14:textId="6B4F8C8A" w:rsidR="00522CBE" w:rsidRPr="00522CBE" w:rsidRDefault="003A1FE6" w:rsidP="003A1FE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0A26CA59" wp14:editId="0F1E2D9A">
            <wp:extent cx="5943600" cy="494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06F79826" w14:textId="77777777" w:rsidR="00173D11" w:rsidRPr="00173D11" w:rsidRDefault="00173D11" w:rsidP="00542323">
      <w:pPr>
        <w:jc w:val="both"/>
      </w:pPr>
    </w:p>
    <w:p w14:paraId="3435E61C" w14:textId="121E511F" w:rsidR="00C9785B" w:rsidRPr="00173D11" w:rsidRDefault="00C9785B" w:rsidP="00542323">
      <w:pPr>
        <w:jc w:val="both"/>
      </w:pPr>
    </w:p>
    <w:p w14:paraId="0C597BCC" w14:textId="7ACEB85E" w:rsidR="0047669E" w:rsidRDefault="008643E1" w:rsidP="0047669E">
      <w:pPr>
        <w:pStyle w:val="Heading2"/>
        <w:jc w:val="both"/>
        <w:rPr>
          <w:rFonts w:ascii="Helvetica" w:hAnsi="Helvetica" w:cs="Helvetica"/>
          <w:color w:val="000000"/>
        </w:rPr>
      </w:pPr>
      <w:bookmarkStart w:id="9" w:name="_Toc57979032"/>
      <w:r>
        <w:t>FOURSQUARE API</w:t>
      </w:r>
      <w:bookmarkEnd w:id="9"/>
    </w:p>
    <w:p w14:paraId="04BC50EC" w14:textId="77777777" w:rsidR="0047669E" w:rsidRDefault="0047669E" w:rsidP="00542323">
      <w:pPr>
        <w:jc w:val="both"/>
      </w:pPr>
    </w:p>
    <w:p w14:paraId="769A9106" w14:textId="1F3C8FE7" w:rsidR="00896B14" w:rsidRDefault="00896B14" w:rsidP="00542323">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The data above is combined with geographical dataset to obtain the following table after which top 10 counties are locked for analysis.</w:t>
      </w:r>
    </w:p>
    <w:p w14:paraId="716955ED" w14:textId="77777777" w:rsidR="00896B14" w:rsidRDefault="00896B14" w:rsidP="00542323">
      <w:pPr>
        <w:jc w:val="both"/>
        <w:rPr>
          <w:rFonts w:asciiTheme="majorHAnsi" w:hAnsiTheme="majorHAnsi" w:cstheme="majorHAnsi"/>
          <w:kern w:val="24"/>
          <w14:ligatures w14:val="standardContextual"/>
        </w:rPr>
      </w:pPr>
    </w:p>
    <w:p w14:paraId="4157A845" w14:textId="411C385F" w:rsidR="007B598D" w:rsidRDefault="001F193A" w:rsidP="00542323">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Even thou a</w:t>
      </w:r>
      <w:r w:rsidR="0047669E">
        <w:rPr>
          <w:rFonts w:asciiTheme="majorHAnsi" w:hAnsiTheme="majorHAnsi" w:cstheme="majorHAnsi"/>
          <w:kern w:val="24"/>
          <w14:ligatures w14:val="standardContextual"/>
        </w:rPr>
        <w:t xml:space="preserve">n assumption </w:t>
      </w:r>
      <w:r w:rsidR="0047669E" w:rsidRPr="001730EC">
        <w:rPr>
          <w:rFonts w:asciiTheme="majorHAnsi" w:hAnsiTheme="majorHAnsi" w:cstheme="majorHAnsi"/>
          <w:kern w:val="24"/>
          <w14:ligatures w14:val="standardContextual"/>
        </w:rPr>
        <w:t>is set that, the more the Asian Population, the more Indian Restaurants in the area</w:t>
      </w:r>
      <w:r w:rsidR="0047669E" w:rsidRPr="00173D11">
        <w:t xml:space="preserve"> </w:t>
      </w:r>
      <w:r>
        <w:rPr>
          <w:rFonts w:asciiTheme="majorHAnsi" w:hAnsiTheme="majorHAnsi" w:cstheme="majorHAnsi"/>
          <w:kern w:val="24"/>
          <w14:ligatures w14:val="standardContextual"/>
        </w:rPr>
        <w:t>I am</w:t>
      </w:r>
      <w:r w:rsidR="0047669E" w:rsidRPr="0047669E">
        <w:rPr>
          <w:rFonts w:asciiTheme="majorHAnsi" w:hAnsiTheme="majorHAnsi" w:cstheme="majorHAnsi"/>
          <w:kern w:val="24"/>
          <w14:ligatures w14:val="standardContextual"/>
        </w:rPr>
        <w:t xml:space="preserve"> analyzing top 10 counties by </w:t>
      </w:r>
      <w:r w:rsidR="00896B14">
        <w:rPr>
          <w:rFonts w:asciiTheme="majorHAnsi" w:hAnsiTheme="majorHAnsi" w:cstheme="majorHAnsi"/>
          <w:kern w:val="24"/>
          <w14:ligatures w14:val="standardContextual"/>
        </w:rPr>
        <w:t xml:space="preserve">total </w:t>
      </w:r>
      <w:r w:rsidR="0047669E" w:rsidRPr="0047669E">
        <w:rPr>
          <w:rFonts w:asciiTheme="majorHAnsi" w:hAnsiTheme="majorHAnsi" w:cstheme="majorHAnsi"/>
          <w:kern w:val="24"/>
          <w14:ligatures w14:val="standardContextual"/>
        </w:rPr>
        <w:t>population.</w:t>
      </w:r>
    </w:p>
    <w:p w14:paraId="101CC1ED" w14:textId="3A4863EF" w:rsidR="003A0C62" w:rsidRDefault="003A0C62" w:rsidP="00542323">
      <w:pPr>
        <w:jc w:val="both"/>
        <w:rPr>
          <w:rFonts w:asciiTheme="majorHAnsi" w:hAnsiTheme="majorHAnsi" w:cstheme="majorHAnsi"/>
          <w:kern w:val="24"/>
          <w14:ligatures w14:val="standardContextual"/>
        </w:rPr>
      </w:pPr>
    </w:p>
    <w:p w14:paraId="062EA291" w14:textId="5363016D" w:rsidR="003A0C62" w:rsidRDefault="003A0C62" w:rsidP="00542323">
      <w:pPr>
        <w:jc w:val="both"/>
        <w:rPr>
          <w:rFonts w:asciiTheme="majorHAnsi" w:hAnsiTheme="majorHAnsi" w:cstheme="majorHAnsi"/>
          <w:kern w:val="24"/>
          <w14:ligatures w14:val="standardContextual"/>
        </w:rPr>
      </w:pPr>
      <w:r>
        <w:rPr>
          <w:noProof/>
        </w:rPr>
        <w:drawing>
          <wp:inline distT="0" distB="0" distL="0" distR="0" wp14:anchorId="183AA5EA" wp14:editId="4CD76BFF">
            <wp:extent cx="5943600"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6985"/>
                    </a:xfrm>
                    <a:prstGeom prst="rect">
                      <a:avLst/>
                    </a:prstGeom>
                  </pic:spPr>
                </pic:pic>
              </a:graphicData>
            </a:graphic>
          </wp:inline>
        </w:drawing>
      </w:r>
    </w:p>
    <w:p w14:paraId="3DB9EEEF" w14:textId="7B6DB21E" w:rsidR="007B598D" w:rsidRDefault="007B598D" w:rsidP="00542323">
      <w:pPr>
        <w:jc w:val="both"/>
        <w:rPr>
          <w:rFonts w:asciiTheme="majorHAnsi" w:hAnsiTheme="majorHAnsi" w:cstheme="majorHAnsi"/>
          <w:kern w:val="24"/>
          <w14:ligatures w14:val="standardContextual"/>
        </w:rPr>
      </w:pPr>
    </w:p>
    <w:p w14:paraId="3A572D26" w14:textId="4F4F3AB7" w:rsidR="003A0C62" w:rsidRDefault="003A0C62" w:rsidP="00542323">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lastRenderedPageBreak/>
        <w:t xml:space="preserve">In the data frame above, radius for analysis for each administrative area </w:t>
      </w:r>
      <w:r w:rsidR="007864D8">
        <w:rPr>
          <w:rFonts w:asciiTheme="majorHAnsi" w:hAnsiTheme="majorHAnsi" w:cstheme="majorHAnsi"/>
          <w:kern w:val="24"/>
          <w14:ligatures w14:val="standardContextual"/>
        </w:rPr>
        <w:t xml:space="preserve">was obtained by using </w:t>
      </w:r>
      <w:r w:rsidRPr="003A0C62">
        <w:rPr>
          <w:rFonts w:asciiTheme="majorHAnsi" w:hAnsiTheme="majorHAnsi" w:cstheme="majorHAnsi"/>
          <w:kern w:val="24"/>
          <w14:ligatures w14:val="standardContextual"/>
        </w:rPr>
        <w:t xml:space="preserve">maps.ie to Measure Circle / Radius on a map to determine </w:t>
      </w:r>
      <w:r w:rsidR="007864D8">
        <w:rPr>
          <w:rFonts w:asciiTheme="majorHAnsi" w:hAnsiTheme="majorHAnsi" w:cstheme="majorHAnsi"/>
          <w:kern w:val="24"/>
          <w14:ligatures w14:val="standardContextual"/>
        </w:rPr>
        <w:t>approx.</w:t>
      </w:r>
      <w:r w:rsidRPr="003A0C62">
        <w:rPr>
          <w:rFonts w:asciiTheme="majorHAnsi" w:hAnsiTheme="majorHAnsi" w:cstheme="majorHAnsi"/>
          <w:kern w:val="24"/>
          <w14:ligatures w14:val="standardContextual"/>
        </w:rPr>
        <w:t xml:space="preserve"> shortest radius of each administrative area without overlap.</w:t>
      </w:r>
    </w:p>
    <w:p w14:paraId="2D8C5D0B" w14:textId="7CDA2B4F" w:rsidR="007864D8" w:rsidRDefault="007864D8" w:rsidP="00542323">
      <w:pPr>
        <w:jc w:val="both"/>
        <w:rPr>
          <w:rFonts w:asciiTheme="majorHAnsi" w:hAnsiTheme="majorHAnsi" w:cstheme="majorHAnsi"/>
          <w:kern w:val="24"/>
          <w14:ligatures w14:val="standardContextual"/>
        </w:rPr>
      </w:pPr>
    </w:p>
    <w:p w14:paraId="0B4B9B40" w14:textId="6B7258CC" w:rsidR="001F193A" w:rsidRDefault="007864D8" w:rsidP="00542323">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 xml:space="preserve">Inspired by </w:t>
      </w:r>
      <w:hyperlink r:id="rId23" w:history="1">
        <w:r w:rsidRPr="007864D8">
          <w:rPr>
            <w:rStyle w:val="Hyperlink"/>
            <w:rFonts w:asciiTheme="majorHAnsi" w:hAnsiTheme="majorHAnsi" w:cstheme="majorHAnsi"/>
            <w:kern w:val="24"/>
            <w14:ligatures w14:val="standardContextual"/>
          </w:rPr>
          <w:t>https://github.com/gbarreiro/best_cuisines</w:t>
        </w:r>
      </w:hyperlink>
    </w:p>
    <w:p w14:paraId="4D2AA958" w14:textId="77777777" w:rsidR="007864D8" w:rsidRDefault="007864D8" w:rsidP="00542323">
      <w:pPr>
        <w:jc w:val="both"/>
        <w:rPr>
          <w:rFonts w:asciiTheme="majorHAnsi" w:hAnsiTheme="majorHAnsi" w:cstheme="majorHAnsi"/>
          <w:kern w:val="24"/>
          <w14:ligatures w14:val="standardContextual"/>
        </w:rPr>
      </w:pPr>
    </w:p>
    <w:p w14:paraId="26EE30BB" w14:textId="2DF5ED72" w:rsidR="007B598D" w:rsidRPr="00896B14" w:rsidRDefault="007B598D" w:rsidP="00896B14">
      <w:pPr>
        <w:jc w:val="both"/>
        <w:rPr>
          <w:rFonts w:asciiTheme="majorHAnsi" w:hAnsiTheme="majorHAnsi" w:cstheme="majorHAnsi"/>
          <w:noProof/>
        </w:rPr>
      </w:pPr>
      <w:r w:rsidRPr="00896B14">
        <w:rPr>
          <w:rFonts w:asciiTheme="majorHAnsi" w:hAnsiTheme="majorHAnsi" w:cstheme="majorHAnsi"/>
          <w:noProof/>
        </w:rPr>
        <w:t>For next part of the analysis,</w:t>
      </w:r>
      <w:r w:rsidR="007864D8">
        <w:rPr>
          <w:rFonts w:asciiTheme="majorHAnsi" w:hAnsiTheme="majorHAnsi" w:cstheme="majorHAnsi"/>
          <w:noProof/>
        </w:rPr>
        <w:t xml:space="preserve"> i.e., </w:t>
      </w:r>
      <w:r w:rsidR="000A1A13">
        <w:rPr>
          <w:rFonts w:asciiTheme="majorHAnsi" w:hAnsiTheme="majorHAnsi" w:cstheme="majorHAnsi"/>
          <w:noProof/>
        </w:rPr>
        <w:t xml:space="preserve">to obtain the </w:t>
      </w:r>
      <w:r w:rsidR="007864D8">
        <w:rPr>
          <w:rFonts w:asciiTheme="majorHAnsi" w:hAnsiTheme="majorHAnsi" w:cstheme="majorHAnsi"/>
          <w:noProof/>
        </w:rPr>
        <w:t>number of restaurants serving each cuisine and their details</w:t>
      </w:r>
      <w:r w:rsidRPr="00896B14">
        <w:rPr>
          <w:rFonts w:asciiTheme="majorHAnsi" w:hAnsiTheme="majorHAnsi" w:cstheme="majorHAnsi"/>
          <w:noProof/>
        </w:rPr>
        <w:t xml:space="preserve"> the </w:t>
      </w:r>
      <w:hyperlink r:id="rId24" w:history="1">
        <w:r w:rsidRPr="001F193A">
          <w:rPr>
            <w:rFonts w:asciiTheme="majorHAnsi" w:hAnsiTheme="majorHAnsi" w:cstheme="majorHAnsi"/>
            <w:b/>
            <w:bCs/>
            <w:i/>
            <w:iCs/>
            <w:noProof/>
          </w:rPr>
          <w:t>Foursquare API</w:t>
        </w:r>
      </w:hyperlink>
      <w:r w:rsidRPr="00896B14">
        <w:rPr>
          <w:rFonts w:asciiTheme="majorHAnsi" w:hAnsiTheme="majorHAnsi" w:cstheme="majorHAnsi"/>
          <w:noProof/>
        </w:rPr>
        <w:t xml:space="preserve"> is used. As a user, you need a Developer Account, in order to get the credentials for authenticating your HTTP requests. For </w:t>
      </w:r>
      <w:r w:rsidR="00896B14" w:rsidRPr="00896B14">
        <w:rPr>
          <w:rFonts w:asciiTheme="majorHAnsi" w:hAnsiTheme="majorHAnsi" w:cstheme="majorHAnsi"/>
          <w:noProof/>
        </w:rPr>
        <w:t>each administrative are selected</w:t>
      </w:r>
      <w:r w:rsidRPr="00896B14">
        <w:rPr>
          <w:rFonts w:asciiTheme="majorHAnsi" w:hAnsiTheme="majorHAnsi" w:cstheme="majorHAnsi"/>
          <w:noProof/>
        </w:rPr>
        <w:t xml:space="preserve"> above, we</w:t>
      </w:r>
      <w:r w:rsidR="00896B14" w:rsidRPr="00896B14">
        <w:rPr>
          <w:rFonts w:asciiTheme="majorHAnsi" w:hAnsiTheme="majorHAnsi" w:cstheme="majorHAnsi"/>
          <w:noProof/>
        </w:rPr>
        <w:t xml:space="preserve"> call</w:t>
      </w:r>
      <w:r w:rsidRPr="00896B14">
        <w:rPr>
          <w:rFonts w:asciiTheme="majorHAnsi" w:hAnsiTheme="majorHAnsi" w:cstheme="majorHAnsi"/>
          <w:noProof/>
        </w:rPr>
        <w:t xml:space="preserve"> the API for the restaurants of each kind of international cuisine, one by one, and store the results in a Pandas DataFrame, in order to process it later and perform some interesting analytics.</w:t>
      </w:r>
    </w:p>
    <w:p w14:paraId="1AD0316E" w14:textId="57F1845F" w:rsidR="007B598D" w:rsidRPr="00896B14" w:rsidRDefault="007B598D" w:rsidP="00896B14">
      <w:pPr>
        <w:jc w:val="both"/>
        <w:rPr>
          <w:rFonts w:asciiTheme="majorHAnsi" w:hAnsiTheme="majorHAnsi" w:cstheme="majorHAnsi"/>
          <w:noProof/>
        </w:rPr>
      </w:pPr>
      <w:r w:rsidRPr="00896B14">
        <w:rPr>
          <w:rFonts w:asciiTheme="majorHAnsi" w:hAnsiTheme="majorHAnsi" w:cstheme="majorHAnsi"/>
          <w:noProof/>
        </w:rPr>
        <w:t xml:space="preserve">From </w:t>
      </w:r>
      <w:r w:rsidR="00896B14" w:rsidRPr="00896B14">
        <w:rPr>
          <w:rFonts w:asciiTheme="majorHAnsi" w:hAnsiTheme="majorHAnsi" w:cstheme="majorHAnsi"/>
          <w:noProof/>
        </w:rPr>
        <w:t>the data</w:t>
      </w:r>
      <w:r w:rsidRPr="00896B14">
        <w:rPr>
          <w:rFonts w:asciiTheme="majorHAnsi" w:hAnsiTheme="majorHAnsi" w:cstheme="majorHAnsi"/>
          <w:noProof/>
        </w:rPr>
        <w:t xml:space="preserve">, </w:t>
      </w:r>
      <w:r w:rsidR="00896B14" w:rsidRPr="00896B14">
        <w:rPr>
          <w:rFonts w:asciiTheme="majorHAnsi" w:hAnsiTheme="majorHAnsi" w:cstheme="majorHAnsi"/>
          <w:noProof/>
        </w:rPr>
        <w:t>we</w:t>
      </w:r>
      <w:r w:rsidRPr="00896B14">
        <w:rPr>
          <w:rFonts w:asciiTheme="majorHAnsi" w:hAnsiTheme="majorHAnsi" w:cstheme="majorHAnsi"/>
          <w:noProof/>
        </w:rPr>
        <w:t xml:space="preserve"> manually extract the categories under food corresponding to national cuisines (Spanish, Indian, Thai...), in order to be able of filtering the restaurants only by the nationality, and not other </w:t>
      </w:r>
      <w:r w:rsidR="00896B14" w:rsidRPr="00896B14">
        <w:rPr>
          <w:rFonts w:asciiTheme="majorHAnsi" w:hAnsiTheme="majorHAnsi" w:cstheme="majorHAnsi"/>
          <w:noProof/>
        </w:rPr>
        <w:t>irrelevant</w:t>
      </w:r>
      <w:r w:rsidRPr="00896B14">
        <w:rPr>
          <w:rFonts w:asciiTheme="majorHAnsi" w:hAnsiTheme="majorHAnsi" w:cstheme="majorHAnsi"/>
          <w:noProof/>
        </w:rPr>
        <w:t xml:space="preserve"> criteria, like vegan, halal, burger place.</w:t>
      </w:r>
    </w:p>
    <w:p w14:paraId="7732ECD5" w14:textId="77777777" w:rsidR="007864D8" w:rsidRDefault="007864D8" w:rsidP="00896B14">
      <w:pPr>
        <w:jc w:val="both"/>
        <w:rPr>
          <w:rFonts w:asciiTheme="majorHAnsi" w:hAnsiTheme="majorHAnsi" w:cstheme="majorHAnsi"/>
          <w:noProof/>
        </w:rPr>
      </w:pPr>
    </w:p>
    <w:p w14:paraId="400504FB" w14:textId="01B9F01F" w:rsidR="007B598D" w:rsidRDefault="007B598D" w:rsidP="00896B14">
      <w:pPr>
        <w:jc w:val="both"/>
        <w:rPr>
          <w:rFonts w:asciiTheme="majorHAnsi" w:hAnsiTheme="majorHAnsi" w:cstheme="majorHAnsi"/>
          <w:noProof/>
        </w:rPr>
      </w:pPr>
      <w:r w:rsidRPr="00896B14">
        <w:rPr>
          <w:rFonts w:asciiTheme="majorHAnsi" w:hAnsiTheme="majorHAnsi" w:cstheme="majorHAnsi"/>
          <w:noProof/>
        </w:rPr>
        <w:t xml:space="preserve">For each </w:t>
      </w:r>
      <w:r w:rsidR="00896B14" w:rsidRPr="00896B14">
        <w:rPr>
          <w:rFonts w:asciiTheme="majorHAnsi" w:hAnsiTheme="majorHAnsi" w:cstheme="majorHAnsi"/>
          <w:noProof/>
        </w:rPr>
        <w:t xml:space="preserve">administrative area,  call to </w:t>
      </w:r>
      <w:r w:rsidRPr="00896B14">
        <w:rPr>
          <w:rFonts w:asciiTheme="majorHAnsi" w:hAnsiTheme="majorHAnsi" w:cstheme="majorHAnsi"/>
          <w:noProof/>
        </w:rPr>
        <w:t xml:space="preserve">API </w:t>
      </w:r>
      <w:r w:rsidR="00896B14" w:rsidRPr="00896B14">
        <w:rPr>
          <w:rFonts w:asciiTheme="majorHAnsi" w:hAnsiTheme="majorHAnsi" w:cstheme="majorHAnsi"/>
          <w:noProof/>
        </w:rPr>
        <w:t xml:space="preserve">is made </w:t>
      </w:r>
      <w:r w:rsidRPr="00896B14">
        <w:rPr>
          <w:rFonts w:asciiTheme="majorHAnsi" w:hAnsiTheme="majorHAnsi" w:cstheme="majorHAnsi"/>
          <w:noProof/>
        </w:rPr>
        <w:t>for the restaurants of each cuisine</w:t>
      </w:r>
      <w:r w:rsidR="007864D8">
        <w:rPr>
          <w:rFonts w:asciiTheme="majorHAnsi" w:hAnsiTheme="majorHAnsi" w:cstheme="majorHAnsi"/>
          <w:noProof/>
        </w:rPr>
        <w:t>. i.e, query.get(</w:t>
      </w:r>
      <w:r w:rsidR="00896B14">
        <w:rPr>
          <w:rFonts w:asciiTheme="majorHAnsi" w:hAnsiTheme="majorHAnsi" w:cstheme="majorHAnsi"/>
          <w:noProof/>
        </w:rPr>
        <w:t>‘</w:t>
      </w:r>
      <w:r w:rsidR="00896B14" w:rsidRPr="00896B14">
        <w:rPr>
          <w:rFonts w:asciiTheme="majorHAnsi" w:hAnsiTheme="majorHAnsi" w:cstheme="majorHAnsi"/>
          <w:noProof/>
        </w:rPr>
        <w:t>https://api.foursquare.com/v2/venues/explore?&amp;client_id={}&amp;client_secret={}&amp;v={}&amp;limit={}&amp;radius={radius}&amp;ll={lat_lon}&amp;categoryId={category_id}'</w:t>
      </w:r>
      <w:r w:rsidR="00896B14">
        <w:rPr>
          <w:rFonts w:asciiTheme="majorHAnsi" w:hAnsiTheme="majorHAnsi" w:cstheme="majorHAnsi"/>
          <w:noProof/>
        </w:rPr>
        <w:t>.format()</w:t>
      </w:r>
      <w:r w:rsidR="007864D8">
        <w:rPr>
          <w:rFonts w:asciiTheme="majorHAnsi" w:hAnsiTheme="majorHAnsi" w:cstheme="majorHAnsi"/>
          <w:noProof/>
        </w:rPr>
        <w:t>)</w:t>
      </w:r>
    </w:p>
    <w:p w14:paraId="553D7841" w14:textId="323B28CA" w:rsidR="007864D8" w:rsidRDefault="007864D8" w:rsidP="00896B14">
      <w:pPr>
        <w:jc w:val="both"/>
        <w:rPr>
          <w:rFonts w:asciiTheme="majorHAnsi" w:hAnsiTheme="majorHAnsi" w:cstheme="majorHAnsi"/>
          <w:noProof/>
        </w:rPr>
      </w:pPr>
    </w:p>
    <w:p w14:paraId="2621427E" w14:textId="795088E0" w:rsidR="007864D8" w:rsidRDefault="007864D8" w:rsidP="00896B14">
      <w:pPr>
        <w:jc w:val="both"/>
        <w:rPr>
          <w:rFonts w:asciiTheme="majorHAnsi" w:hAnsiTheme="majorHAnsi" w:cstheme="majorHAnsi"/>
          <w:noProof/>
        </w:rPr>
      </w:pPr>
      <w:r>
        <w:rPr>
          <w:rFonts w:asciiTheme="majorHAnsi" w:hAnsiTheme="majorHAnsi" w:cstheme="majorHAnsi"/>
          <w:noProof/>
        </w:rPr>
        <w:t>The results for which are comes in json format for which required information is queried and stored in corresponding data frames.</w:t>
      </w:r>
    </w:p>
    <w:p w14:paraId="4CE715E6" w14:textId="77777777" w:rsidR="009F53F1" w:rsidRDefault="009F53F1" w:rsidP="00896B14">
      <w:pPr>
        <w:jc w:val="both"/>
        <w:rPr>
          <w:rFonts w:asciiTheme="majorHAnsi" w:hAnsiTheme="majorHAnsi" w:cstheme="majorHAnsi"/>
          <w:noProof/>
        </w:rPr>
      </w:pPr>
    </w:p>
    <w:p w14:paraId="3C8FA745" w14:textId="75DD7BE6" w:rsidR="009F53F1" w:rsidRDefault="009F53F1" w:rsidP="00896B14">
      <w:pPr>
        <w:jc w:val="both"/>
        <w:rPr>
          <w:rFonts w:asciiTheme="majorHAnsi" w:hAnsiTheme="majorHAnsi" w:cstheme="majorHAnsi"/>
          <w:noProof/>
        </w:rPr>
      </w:pPr>
      <w:r>
        <w:rPr>
          <w:rFonts w:asciiTheme="majorHAnsi" w:hAnsiTheme="majorHAnsi" w:cstheme="majorHAnsi"/>
          <w:noProof/>
        </w:rPr>
        <w:t>restaurants_summary –</w:t>
      </w:r>
    </w:p>
    <w:p w14:paraId="6AA2986E" w14:textId="6376187C" w:rsidR="009F53F1" w:rsidRDefault="009F53F1" w:rsidP="00896B14">
      <w:pPr>
        <w:jc w:val="both"/>
        <w:rPr>
          <w:rFonts w:asciiTheme="majorHAnsi" w:hAnsiTheme="majorHAnsi" w:cstheme="majorHAnsi"/>
          <w:noProof/>
        </w:rPr>
      </w:pPr>
      <w:r>
        <w:rPr>
          <w:noProof/>
        </w:rPr>
        <w:drawing>
          <wp:inline distT="0" distB="0" distL="0" distR="0" wp14:anchorId="7F52151A" wp14:editId="29989E05">
            <wp:extent cx="4799548" cy="3720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569" cy="3733325"/>
                    </a:xfrm>
                    <a:prstGeom prst="rect">
                      <a:avLst/>
                    </a:prstGeom>
                  </pic:spPr>
                </pic:pic>
              </a:graphicData>
            </a:graphic>
          </wp:inline>
        </w:drawing>
      </w:r>
    </w:p>
    <w:p w14:paraId="449642E9" w14:textId="77777777" w:rsidR="009F53F1" w:rsidRDefault="009F53F1" w:rsidP="00896B14">
      <w:pPr>
        <w:jc w:val="both"/>
        <w:rPr>
          <w:rFonts w:asciiTheme="majorHAnsi" w:hAnsiTheme="majorHAnsi" w:cstheme="majorHAnsi"/>
          <w:noProof/>
        </w:rPr>
      </w:pPr>
    </w:p>
    <w:p w14:paraId="27F3C7FC" w14:textId="77777777" w:rsidR="001F193A" w:rsidRDefault="001F193A" w:rsidP="00896B14">
      <w:pPr>
        <w:jc w:val="both"/>
        <w:rPr>
          <w:rFonts w:asciiTheme="majorHAnsi" w:hAnsiTheme="majorHAnsi" w:cstheme="majorHAnsi"/>
          <w:noProof/>
        </w:rPr>
      </w:pPr>
    </w:p>
    <w:p w14:paraId="4FE2BDDD" w14:textId="77777777" w:rsidR="001F193A" w:rsidRDefault="001F193A" w:rsidP="00896B14">
      <w:pPr>
        <w:jc w:val="both"/>
        <w:rPr>
          <w:rFonts w:asciiTheme="majorHAnsi" w:hAnsiTheme="majorHAnsi" w:cstheme="majorHAnsi"/>
          <w:noProof/>
        </w:rPr>
      </w:pPr>
    </w:p>
    <w:p w14:paraId="2F2E262F" w14:textId="4E4BE025" w:rsidR="009F53F1" w:rsidRDefault="009F53F1" w:rsidP="00896B14">
      <w:pPr>
        <w:jc w:val="both"/>
        <w:rPr>
          <w:rFonts w:asciiTheme="majorHAnsi" w:hAnsiTheme="majorHAnsi" w:cstheme="majorHAnsi"/>
          <w:noProof/>
        </w:rPr>
      </w:pPr>
      <w:r>
        <w:rPr>
          <w:rFonts w:asciiTheme="majorHAnsi" w:hAnsiTheme="majorHAnsi" w:cstheme="majorHAnsi"/>
          <w:noProof/>
        </w:rPr>
        <w:lastRenderedPageBreak/>
        <w:t>restaurants_details -</w:t>
      </w:r>
    </w:p>
    <w:p w14:paraId="384C16D3" w14:textId="1BF7CE13" w:rsidR="009F53F1" w:rsidRDefault="009F53F1" w:rsidP="00896B14">
      <w:pPr>
        <w:jc w:val="both"/>
        <w:rPr>
          <w:rFonts w:asciiTheme="majorHAnsi" w:hAnsiTheme="majorHAnsi" w:cstheme="majorHAnsi"/>
          <w:noProof/>
        </w:rPr>
      </w:pPr>
      <w:r>
        <w:rPr>
          <w:noProof/>
        </w:rPr>
        <w:drawing>
          <wp:inline distT="0" distB="0" distL="0" distR="0" wp14:anchorId="0CA96740" wp14:editId="542E40E0">
            <wp:extent cx="6085178" cy="248998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7104" cy="2503046"/>
                    </a:xfrm>
                    <a:prstGeom prst="rect">
                      <a:avLst/>
                    </a:prstGeom>
                  </pic:spPr>
                </pic:pic>
              </a:graphicData>
            </a:graphic>
          </wp:inline>
        </w:drawing>
      </w:r>
    </w:p>
    <w:p w14:paraId="69E00F8E" w14:textId="77777777" w:rsidR="009F53F1" w:rsidRDefault="009F53F1" w:rsidP="00896B14">
      <w:pPr>
        <w:jc w:val="both"/>
        <w:rPr>
          <w:rFonts w:asciiTheme="majorHAnsi" w:hAnsiTheme="majorHAnsi" w:cstheme="majorHAnsi"/>
          <w:noProof/>
        </w:rPr>
      </w:pPr>
    </w:p>
    <w:p w14:paraId="53503640" w14:textId="741313DD" w:rsidR="007864D8" w:rsidRDefault="007864D8" w:rsidP="00896B14">
      <w:pPr>
        <w:jc w:val="both"/>
        <w:rPr>
          <w:rFonts w:asciiTheme="majorHAnsi" w:hAnsiTheme="majorHAnsi" w:cstheme="majorHAnsi"/>
          <w:color w:val="24292E"/>
          <w:shd w:val="clear" w:color="auto" w:fill="FFFFFF"/>
        </w:rPr>
      </w:pPr>
      <w:r w:rsidRPr="007864D8">
        <w:rPr>
          <w:rFonts w:asciiTheme="majorHAnsi" w:hAnsiTheme="majorHAnsi" w:cstheme="majorHAnsi"/>
          <w:color w:val="24292E"/>
          <w:shd w:val="clear" w:color="auto" w:fill="FFFFFF"/>
        </w:rPr>
        <w:t>After having all the data downloaded, the DataFrame had to be transformed, in order to be ready for getting the information of interest. Through a one-hot encoding of the cuisines and a grouping by city, a new DataFrame was created, where each row was a city, and each column the number of restaurants of each cuisine. Finally, the rows were normalized, so each column represented the percentage of restaurants of each cuisine for each city. This was done because depending on the size, lifestyle and other factors, in some cities there might be a higher number of restaurants than in others.</w:t>
      </w:r>
    </w:p>
    <w:p w14:paraId="1AEE09C3" w14:textId="38F936B6" w:rsidR="008643E1" w:rsidRDefault="008643E1" w:rsidP="00896B14">
      <w:pPr>
        <w:jc w:val="both"/>
        <w:rPr>
          <w:rFonts w:asciiTheme="majorHAnsi" w:hAnsiTheme="majorHAnsi" w:cstheme="majorHAnsi"/>
          <w:color w:val="24292E"/>
          <w:shd w:val="clear" w:color="auto" w:fill="FFFFFF"/>
        </w:rPr>
      </w:pPr>
    </w:p>
    <w:p w14:paraId="4BB4B8C9" w14:textId="2A84CD45" w:rsidR="008643E1" w:rsidRDefault="008643E1" w:rsidP="008643E1">
      <w:pPr>
        <w:pStyle w:val="Heading2"/>
        <w:rPr>
          <w:shd w:val="clear" w:color="auto" w:fill="FFFFFF"/>
        </w:rPr>
      </w:pPr>
      <w:bookmarkStart w:id="10" w:name="_Toc57979033"/>
      <w:r>
        <w:rPr>
          <w:shd w:val="clear" w:color="auto" w:fill="FFFFFF"/>
        </w:rPr>
        <w:t>Google Places API</w:t>
      </w:r>
      <w:bookmarkEnd w:id="10"/>
    </w:p>
    <w:p w14:paraId="26677D50" w14:textId="6B3F28E5" w:rsidR="009F53F1" w:rsidRDefault="009F53F1" w:rsidP="00896B14">
      <w:pPr>
        <w:jc w:val="both"/>
        <w:rPr>
          <w:rFonts w:asciiTheme="majorHAnsi" w:hAnsiTheme="majorHAnsi" w:cstheme="majorHAnsi"/>
          <w:color w:val="24292E"/>
          <w:shd w:val="clear" w:color="auto" w:fill="FFFFFF"/>
        </w:rPr>
      </w:pPr>
    </w:p>
    <w:p w14:paraId="2CDFBE21" w14:textId="2A586BE7" w:rsidR="008643E1" w:rsidRDefault="009F53F1" w:rsidP="008643E1">
      <w:pPr>
        <w:jc w:val="both"/>
        <w:rPr>
          <w:rFonts w:asciiTheme="majorHAnsi" w:hAnsiTheme="majorHAnsi" w:cstheme="majorHAnsi"/>
          <w:noProof/>
        </w:rPr>
      </w:pPr>
      <w:r>
        <w:rPr>
          <w:rFonts w:asciiTheme="majorHAnsi" w:hAnsiTheme="majorHAnsi" w:cstheme="majorHAnsi"/>
          <w:color w:val="24292E"/>
          <w:shd w:val="clear" w:color="auto" w:fill="FFFFFF"/>
        </w:rPr>
        <w:t xml:space="preserve">After preprocessing </w:t>
      </w:r>
      <w:r w:rsidR="008643E1">
        <w:rPr>
          <w:rFonts w:asciiTheme="majorHAnsi" w:hAnsiTheme="majorHAnsi" w:cstheme="majorHAnsi"/>
          <w:color w:val="24292E"/>
          <w:shd w:val="clear" w:color="auto" w:fill="FFFFFF"/>
        </w:rPr>
        <w:t xml:space="preserve">this data </w:t>
      </w:r>
      <w:r w:rsidR="008643E1">
        <w:rPr>
          <w:rFonts w:asciiTheme="majorHAnsi" w:hAnsiTheme="majorHAnsi" w:cstheme="majorHAnsi"/>
          <w:noProof/>
        </w:rPr>
        <w:t xml:space="preserve">I further went on to use the </w:t>
      </w:r>
      <w:r w:rsidR="008643E1">
        <w:rPr>
          <w:rFonts w:asciiTheme="majorHAnsi" w:hAnsiTheme="majorHAnsi" w:cstheme="majorHAnsi"/>
          <w:b/>
          <w:bCs/>
          <w:i/>
          <w:iCs/>
          <w:noProof/>
        </w:rPr>
        <w:t>G</w:t>
      </w:r>
      <w:r w:rsidR="008643E1" w:rsidRPr="001F193A">
        <w:rPr>
          <w:rFonts w:asciiTheme="majorHAnsi" w:hAnsiTheme="majorHAnsi" w:cstheme="majorHAnsi"/>
          <w:b/>
          <w:bCs/>
          <w:i/>
          <w:iCs/>
          <w:noProof/>
        </w:rPr>
        <w:t xml:space="preserve">oogle </w:t>
      </w:r>
      <w:r w:rsidR="008643E1">
        <w:rPr>
          <w:rFonts w:asciiTheme="majorHAnsi" w:hAnsiTheme="majorHAnsi" w:cstheme="majorHAnsi"/>
          <w:b/>
          <w:bCs/>
          <w:i/>
          <w:iCs/>
          <w:noProof/>
        </w:rPr>
        <w:t>P</w:t>
      </w:r>
      <w:r w:rsidR="008643E1" w:rsidRPr="001F193A">
        <w:rPr>
          <w:rFonts w:asciiTheme="majorHAnsi" w:hAnsiTheme="majorHAnsi" w:cstheme="majorHAnsi"/>
          <w:b/>
          <w:bCs/>
          <w:i/>
          <w:iCs/>
          <w:noProof/>
        </w:rPr>
        <w:t>l</w:t>
      </w:r>
      <w:r w:rsidR="004E5D29">
        <w:rPr>
          <w:rFonts w:asciiTheme="majorHAnsi" w:hAnsiTheme="majorHAnsi" w:cstheme="majorHAnsi"/>
          <w:b/>
          <w:bCs/>
          <w:i/>
          <w:iCs/>
          <w:noProof/>
        </w:rPr>
        <w:t>ac</w:t>
      </w:r>
      <w:r w:rsidR="008643E1" w:rsidRPr="001F193A">
        <w:rPr>
          <w:rFonts w:asciiTheme="majorHAnsi" w:hAnsiTheme="majorHAnsi" w:cstheme="majorHAnsi"/>
          <w:b/>
          <w:bCs/>
          <w:i/>
          <w:iCs/>
          <w:noProof/>
        </w:rPr>
        <w:t>es API</w:t>
      </w:r>
      <w:r w:rsidR="008643E1">
        <w:rPr>
          <w:rFonts w:asciiTheme="majorHAnsi" w:hAnsiTheme="majorHAnsi" w:cstheme="majorHAnsi"/>
          <w:noProof/>
        </w:rPr>
        <w:t xml:space="preserve"> to determine the ratings and price of each restaurant that is availab</w:t>
      </w:r>
      <w:r w:rsidR="00254C3B">
        <w:rPr>
          <w:rFonts w:asciiTheme="majorHAnsi" w:hAnsiTheme="majorHAnsi" w:cstheme="majorHAnsi"/>
          <w:noProof/>
        </w:rPr>
        <w:t>l</w:t>
      </w:r>
      <w:r w:rsidR="008643E1">
        <w:rPr>
          <w:rFonts w:asciiTheme="majorHAnsi" w:hAnsiTheme="majorHAnsi" w:cstheme="majorHAnsi"/>
          <w:noProof/>
        </w:rPr>
        <w:t>e to us in the resturants_details dataframe. It was a surprise that only a few restaurants out of the total had ratings and price details available for them.</w:t>
      </w:r>
    </w:p>
    <w:p w14:paraId="77997B28" w14:textId="56169C20" w:rsidR="008643E1" w:rsidRDefault="008643E1" w:rsidP="008643E1">
      <w:pPr>
        <w:jc w:val="both"/>
        <w:rPr>
          <w:rFonts w:asciiTheme="majorHAnsi" w:hAnsiTheme="majorHAnsi" w:cstheme="majorHAnsi"/>
          <w:noProof/>
        </w:rPr>
      </w:pPr>
    </w:p>
    <w:p w14:paraId="3C70555C" w14:textId="17DD449D" w:rsidR="008643E1" w:rsidRDefault="008643E1" w:rsidP="008643E1">
      <w:pPr>
        <w:jc w:val="both"/>
        <w:rPr>
          <w:rFonts w:asciiTheme="majorHAnsi" w:hAnsiTheme="majorHAnsi" w:cstheme="majorHAnsi"/>
          <w:noProof/>
        </w:rPr>
      </w:pPr>
      <w:r>
        <w:rPr>
          <w:rFonts w:asciiTheme="majorHAnsi" w:hAnsiTheme="majorHAnsi" w:cstheme="majorHAnsi"/>
          <w:noProof/>
        </w:rPr>
        <w:t>After this further analysis were done to answer a few question we defined in our probl</w:t>
      </w:r>
      <w:r w:rsidR="004E5D29">
        <w:rPr>
          <w:rFonts w:asciiTheme="majorHAnsi" w:hAnsiTheme="majorHAnsi" w:cstheme="majorHAnsi"/>
          <w:noProof/>
        </w:rPr>
        <w:t>em</w:t>
      </w:r>
      <w:r>
        <w:rPr>
          <w:rFonts w:asciiTheme="majorHAnsi" w:hAnsiTheme="majorHAnsi" w:cstheme="majorHAnsi"/>
          <w:noProof/>
        </w:rPr>
        <w:t xml:space="preserve"> definition.</w:t>
      </w:r>
    </w:p>
    <w:p w14:paraId="3E3F4BA6" w14:textId="77777777" w:rsidR="008643E1" w:rsidRDefault="008643E1" w:rsidP="008643E1">
      <w:pPr>
        <w:jc w:val="both"/>
        <w:rPr>
          <w:rFonts w:asciiTheme="majorHAnsi" w:hAnsiTheme="majorHAnsi" w:cstheme="majorHAnsi"/>
          <w:noProof/>
        </w:rPr>
      </w:pPr>
    </w:p>
    <w:p w14:paraId="67557370" w14:textId="4F7B736E" w:rsidR="009F53F1" w:rsidRDefault="008643E1" w:rsidP="008643E1">
      <w:pPr>
        <w:pStyle w:val="Heading1"/>
        <w:rPr>
          <w:shd w:val="clear" w:color="auto" w:fill="FFFFFF"/>
        </w:rPr>
      </w:pPr>
      <w:bookmarkStart w:id="11" w:name="_Toc57979034"/>
      <w:r>
        <w:rPr>
          <w:shd w:val="clear" w:color="auto" w:fill="FFFFFF"/>
        </w:rPr>
        <w:t>Results</w:t>
      </w:r>
      <w:bookmarkEnd w:id="11"/>
    </w:p>
    <w:p w14:paraId="4E081934" w14:textId="27BBBC5B" w:rsidR="008643E1" w:rsidRDefault="008643E1" w:rsidP="008643E1"/>
    <w:p w14:paraId="1281EB5A" w14:textId="0EDFC534" w:rsidR="008643E1" w:rsidRPr="0089267C" w:rsidRDefault="008643E1" w:rsidP="008643E1">
      <w:pPr>
        <w:pStyle w:val="Heading2"/>
      </w:pPr>
      <w:bookmarkStart w:id="12" w:name="_Toc57979035"/>
      <w:r w:rsidRPr="0089267C">
        <w:t>Popular cuisines in Ireland</w:t>
      </w:r>
      <w:r>
        <w:t xml:space="preserve"> - h</w:t>
      </w:r>
      <w:r w:rsidRPr="0089267C">
        <w:t>ow popular is Indian food in Ireland?</w:t>
      </w:r>
      <w:bookmarkEnd w:id="12"/>
    </w:p>
    <w:p w14:paraId="6835A814" w14:textId="399D0254" w:rsidR="008643E1" w:rsidRDefault="008643E1" w:rsidP="008643E1"/>
    <w:p w14:paraId="5C9EDDEC" w14:textId="24425E2E" w:rsidR="008643E1" w:rsidRDefault="008643E1" w:rsidP="006C550F">
      <w:pPr>
        <w:jc w:val="both"/>
        <w:rPr>
          <w:rFonts w:asciiTheme="majorHAnsi" w:hAnsiTheme="majorHAnsi" w:cstheme="majorHAnsi"/>
        </w:rPr>
      </w:pPr>
      <w:r w:rsidRPr="008643E1">
        <w:rPr>
          <w:rFonts w:asciiTheme="majorHAnsi" w:hAnsiTheme="majorHAnsi" w:cstheme="majorHAnsi"/>
        </w:rPr>
        <w:t xml:space="preserve">Before </w:t>
      </w:r>
      <w:r w:rsidR="00DE277F">
        <w:rPr>
          <w:rFonts w:asciiTheme="majorHAnsi" w:hAnsiTheme="majorHAnsi" w:cstheme="majorHAnsi"/>
        </w:rPr>
        <w:t>looking at</w:t>
      </w:r>
      <w:r w:rsidRPr="008643E1">
        <w:rPr>
          <w:rFonts w:asciiTheme="majorHAnsi" w:hAnsiTheme="majorHAnsi" w:cstheme="majorHAnsi"/>
        </w:rPr>
        <w:t xml:space="preserve"> the results, it's important to make </w:t>
      </w:r>
      <w:r w:rsidR="004979AA">
        <w:rPr>
          <w:rFonts w:asciiTheme="majorHAnsi" w:hAnsiTheme="majorHAnsi" w:cstheme="majorHAnsi"/>
        </w:rPr>
        <w:t>following</w:t>
      </w:r>
      <w:r w:rsidRPr="008643E1">
        <w:rPr>
          <w:rFonts w:asciiTheme="majorHAnsi" w:hAnsiTheme="majorHAnsi" w:cstheme="majorHAnsi"/>
        </w:rPr>
        <w:t xml:space="preserve"> observation</w:t>
      </w:r>
      <w:r w:rsidR="004979AA">
        <w:rPr>
          <w:rFonts w:asciiTheme="majorHAnsi" w:hAnsiTheme="majorHAnsi" w:cstheme="majorHAnsi"/>
        </w:rPr>
        <w:t>s</w:t>
      </w:r>
      <w:r w:rsidRPr="008643E1">
        <w:rPr>
          <w:rFonts w:asciiTheme="majorHAnsi" w:hAnsiTheme="majorHAnsi" w:cstheme="majorHAnsi"/>
        </w:rPr>
        <w:t xml:space="preserve">. In this project, we're working with 65 different types of cuisines, those available in Foursquare corresponding to a country. Since the results shown here are in percentages (over 100), in an equative division, a 1.54% would correspond to each cuisine . I think this is an important clarification, since without it, it might seem that a percentage of 20% for some cuisine in some </w:t>
      </w:r>
      <w:r w:rsidR="006C550F">
        <w:rPr>
          <w:rFonts w:asciiTheme="majorHAnsi" w:hAnsiTheme="majorHAnsi" w:cstheme="majorHAnsi"/>
        </w:rPr>
        <w:t xml:space="preserve">administrative are </w:t>
      </w:r>
      <w:r w:rsidRPr="008643E1">
        <w:rPr>
          <w:rFonts w:asciiTheme="majorHAnsi" w:hAnsiTheme="majorHAnsi" w:cstheme="majorHAnsi"/>
        </w:rPr>
        <w:t>might not be too much, when actually it would be a really high percentage.</w:t>
      </w:r>
    </w:p>
    <w:p w14:paraId="060741C6" w14:textId="77777777" w:rsidR="008643E1" w:rsidRPr="008643E1" w:rsidRDefault="008643E1" w:rsidP="008643E1">
      <w:pPr>
        <w:rPr>
          <w:rFonts w:asciiTheme="majorHAnsi" w:hAnsiTheme="majorHAnsi" w:cstheme="majorHAnsi"/>
        </w:rPr>
      </w:pPr>
    </w:p>
    <w:p w14:paraId="55B48239" w14:textId="40EFC8AA" w:rsidR="008643E1" w:rsidRPr="006C550F" w:rsidRDefault="008643E1" w:rsidP="008643E1">
      <w:pPr>
        <w:pStyle w:val="NormalWeb"/>
        <w:shd w:val="clear" w:color="auto" w:fill="FFFFFF"/>
        <w:spacing w:before="0" w:beforeAutospacing="0" w:after="240" w:afterAutospacing="0"/>
        <w:rPr>
          <w:rFonts w:asciiTheme="majorHAnsi" w:hAnsiTheme="majorHAnsi" w:cstheme="majorHAnsi"/>
          <w:color w:val="24292E"/>
          <w:sz w:val="22"/>
          <w:szCs w:val="22"/>
        </w:rPr>
      </w:pPr>
      <w:r w:rsidRPr="006C550F">
        <w:rPr>
          <w:rFonts w:asciiTheme="majorHAnsi" w:hAnsiTheme="majorHAnsi" w:cstheme="majorHAnsi"/>
          <w:color w:val="24292E"/>
          <w:sz w:val="22"/>
          <w:szCs w:val="22"/>
        </w:rPr>
        <w:t>The first analysis, the </w:t>
      </w:r>
      <w:r w:rsidRPr="006C550F">
        <w:rPr>
          <w:rStyle w:val="Strong"/>
          <w:rFonts w:asciiTheme="majorHAnsi" w:eastAsiaTheme="majorEastAsia" w:hAnsiTheme="majorHAnsi" w:cstheme="majorHAnsi"/>
          <w:color w:val="24292E"/>
          <w:sz w:val="22"/>
          <w:szCs w:val="22"/>
        </w:rPr>
        <w:t xml:space="preserve">top 10 cuisines for each </w:t>
      </w:r>
      <w:r w:rsidR="006C550F" w:rsidRPr="006C550F">
        <w:rPr>
          <w:rStyle w:val="Strong"/>
          <w:rFonts w:asciiTheme="majorHAnsi" w:eastAsiaTheme="majorEastAsia" w:hAnsiTheme="majorHAnsi" w:cstheme="majorHAnsi"/>
          <w:color w:val="24292E"/>
          <w:sz w:val="22"/>
          <w:szCs w:val="22"/>
        </w:rPr>
        <w:t>administrative area</w:t>
      </w:r>
      <w:r w:rsidRPr="006C550F">
        <w:rPr>
          <w:rFonts w:asciiTheme="majorHAnsi" w:hAnsiTheme="majorHAnsi" w:cstheme="majorHAnsi"/>
          <w:color w:val="24292E"/>
          <w:sz w:val="22"/>
          <w:szCs w:val="22"/>
        </w:rPr>
        <w:t xml:space="preserve">, showed that in most of the </w:t>
      </w:r>
      <w:r w:rsidR="006C550F" w:rsidRPr="006C550F">
        <w:rPr>
          <w:rFonts w:asciiTheme="majorHAnsi" w:hAnsiTheme="majorHAnsi" w:cstheme="majorHAnsi"/>
          <w:color w:val="24292E"/>
          <w:sz w:val="22"/>
          <w:szCs w:val="22"/>
        </w:rPr>
        <w:t>areas</w:t>
      </w:r>
      <w:r w:rsidRPr="006C550F">
        <w:rPr>
          <w:rFonts w:asciiTheme="majorHAnsi" w:hAnsiTheme="majorHAnsi" w:cstheme="majorHAnsi"/>
          <w:color w:val="24292E"/>
          <w:sz w:val="22"/>
          <w:szCs w:val="22"/>
        </w:rPr>
        <w:t xml:space="preserve">, the </w:t>
      </w:r>
      <w:r w:rsidR="006C550F" w:rsidRPr="006C550F">
        <w:rPr>
          <w:rFonts w:asciiTheme="majorHAnsi" w:hAnsiTheme="majorHAnsi" w:cstheme="majorHAnsi"/>
          <w:color w:val="24292E"/>
          <w:sz w:val="22"/>
          <w:szCs w:val="22"/>
        </w:rPr>
        <w:t>Italian</w:t>
      </w:r>
      <w:r w:rsidRPr="006C550F">
        <w:rPr>
          <w:rFonts w:asciiTheme="majorHAnsi" w:hAnsiTheme="majorHAnsi" w:cstheme="majorHAnsi"/>
          <w:color w:val="24292E"/>
          <w:sz w:val="22"/>
          <w:szCs w:val="22"/>
        </w:rPr>
        <w:t xml:space="preserve"> was the winner. However, in some</w:t>
      </w:r>
      <w:r w:rsidR="006C550F" w:rsidRPr="006C550F">
        <w:rPr>
          <w:rFonts w:asciiTheme="majorHAnsi" w:hAnsiTheme="majorHAnsi" w:cstheme="majorHAnsi"/>
          <w:color w:val="24292E"/>
          <w:sz w:val="22"/>
          <w:szCs w:val="22"/>
        </w:rPr>
        <w:t xml:space="preserve"> area</w:t>
      </w:r>
      <w:r w:rsidRPr="006C550F">
        <w:rPr>
          <w:rFonts w:asciiTheme="majorHAnsi" w:hAnsiTheme="majorHAnsi" w:cstheme="majorHAnsi"/>
          <w:color w:val="24292E"/>
          <w:sz w:val="22"/>
          <w:szCs w:val="22"/>
        </w:rPr>
        <w:t xml:space="preserve"> like </w:t>
      </w:r>
      <w:r w:rsidR="006C550F" w:rsidRPr="006C550F">
        <w:rPr>
          <w:rFonts w:asciiTheme="majorHAnsi" w:hAnsiTheme="majorHAnsi" w:cstheme="majorHAnsi"/>
          <w:color w:val="24292E"/>
          <w:sz w:val="22"/>
          <w:szCs w:val="22"/>
        </w:rPr>
        <w:t>South Dublin, Galway and Tipperary Chinese is the winner</w:t>
      </w:r>
      <w:r w:rsidRPr="006C550F">
        <w:rPr>
          <w:rFonts w:asciiTheme="majorHAnsi" w:hAnsiTheme="majorHAnsi" w:cstheme="majorHAnsi"/>
          <w:color w:val="24292E"/>
          <w:sz w:val="22"/>
          <w:szCs w:val="22"/>
        </w:rPr>
        <w:t xml:space="preserve">. </w:t>
      </w:r>
      <w:r w:rsidR="006C550F" w:rsidRPr="006C550F">
        <w:rPr>
          <w:rFonts w:asciiTheme="majorHAnsi" w:hAnsiTheme="majorHAnsi" w:cstheme="majorHAnsi"/>
          <w:color w:val="24292E"/>
          <w:sz w:val="22"/>
          <w:szCs w:val="22"/>
        </w:rPr>
        <w:t>Indian however is within top 5 popular cuisines with it being top choice of cuisine in Meath.</w:t>
      </w:r>
    </w:p>
    <w:p w14:paraId="576F3152" w14:textId="77777777" w:rsidR="008643E1" w:rsidRPr="008643E1" w:rsidRDefault="008643E1" w:rsidP="008643E1"/>
    <w:p w14:paraId="7110DA4A" w14:textId="5FF7E50D" w:rsidR="009F53F1" w:rsidRDefault="009F53F1" w:rsidP="001F193A">
      <w:pPr>
        <w:pStyle w:val="Heading4"/>
        <w:rPr>
          <w:noProof/>
        </w:rPr>
      </w:pPr>
    </w:p>
    <w:p w14:paraId="56B4B393" w14:textId="0518B02C" w:rsidR="007864D8" w:rsidRDefault="001F193A" w:rsidP="001F193A">
      <w:pPr>
        <w:pStyle w:val="Heading4"/>
        <w:rPr>
          <w:noProof/>
        </w:rPr>
      </w:pPr>
      <w:r w:rsidRPr="001F193A">
        <w:rPr>
          <w:noProof/>
        </w:rPr>
        <w:t xml:space="preserve">Based on number of restaurant serving particular cuisines, </w:t>
      </w:r>
      <w:r>
        <w:rPr>
          <w:noProof/>
        </w:rPr>
        <w:t>T</w:t>
      </w:r>
      <w:r w:rsidRPr="001F193A">
        <w:rPr>
          <w:noProof/>
        </w:rPr>
        <w:t>op 10 cuisines in each administrative area are</w:t>
      </w:r>
      <w:r>
        <w:rPr>
          <w:noProof/>
        </w:rPr>
        <w:t>,</w:t>
      </w:r>
    </w:p>
    <w:p w14:paraId="4372859C" w14:textId="77777777" w:rsidR="001F193A" w:rsidRPr="001F193A" w:rsidRDefault="001F193A" w:rsidP="001F193A"/>
    <w:p w14:paraId="3DE34BCB" w14:textId="7B8780E1" w:rsidR="00896B14" w:rsidRDefault="001F193A" w:rsidP="00896B14">
      <w:pPr>
        <w:jc w:val="both"/>
        <w:rPr>
          <w:rFonts w:asciiTheme="majorHAnsi" w:hAnsiTheme="majorHAnsi" w:cstheme="majorHAnsi"/>
          <w:noProof/>
        </w:rPr>
      </w:pPr>
      <w:r>
        <w:rPr>
          <w:rFonts w:asciiTheme="majorHAnsi" w:hAnsiTheme="majorHAnsi" w:cstheme="majorHAnsi"/>
          <w:noProof/>
        </w:rPr>
        <w:drawing>
          <wp:inline distT="0" distB="0" distL="0" distR="0" wp14:anchorId="47CB421C" wp14:editId="23E134F7">
            <wp:extent cx="6402938" cy="55567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9683" cy="5562592"/>
                    </a:xfrm>
                    <a:prstGeom prst="rect">
                      <a:avLst/>
                    </a:prstGeom>
                    <a:noFill/>
                    <a:ln>
                      <a:noFill/>
                    </a:ln>
                  </pic:spPr>
                </pic:pic>
              </a:graphicData>
            </a:graphic>
          </wp:inline>
        </w:drawing>
      </w:r>
    </w:p>
    <w:p w14:paraId="42F3A8E3" w14:textId="77777777" w:rsidR="00896B14" w:rsidRPr="00896B14" w:rsidRDefault="00896B14" w:rsidP="00896B14">
      <w:pPr>
        <w:jc w:val="both"/>
        <w:rPr>
          <w:rFonts w:asciiTheme="majorHAnsi" w:hAnsiTheme="majorHAnsi" w:cstheme="majorHAnsi"/>
          <w:noProof/>
        </w:rPr>
      </w:pPr>
    </w:p>
    <w:p w14:paraId="553D93D8" w14:textId="77777777" w:rsidR="0026296E" w:rsidRDefault="0026296E" w:rsidP="00896B14">
      <w:pPr>
        <w:jc w:val="both"/>
        <w:rPr>
          <w:rFonts w:asciiTheme="majorHAnsi" w:hAnsiTheme="majorHAnsi" w:cstheme="majorHAnsi"/>
          <w:noProof/>
        </w:rPr>
      </w:pPr>
      <w:r>
        <w:rPr>
          <w:rFonts w:asciiTheme="majorHAnsi" w:hAnsiTheme="majorHAnsi" w:cstheme="majorHAnsi"/>
          <w:noProof/>
        </w:rPr>
        <w:t>Thou the restaurants data for which user ratings were available were few, based on the data collected,</w:t>
      </w:r>
    </w:p>
    <w:p w14:paraId="082B135D" w14:textId="4CA446D1" w:rsidR="001F193A" w:rsidRDefault="0026296E" w:rsidP="00896B14">
      <w:pPr>
        <w:jc w:val="both"/>
        <w:rPr>
          <w:rFonts w:asciiTheme="majorHAnsi" w:hAnsiTheme="majorHAnsi" w:cstheme="majorHAnsi"/>
          <w:noProof/>
        </w:rPr>
      </w:pPr>
      <w:r>
        <w:rPr>
          <w:rFonts w:asciiTheme="majorHAnsi" w:hAnsiTheme="majorHAnsi" w:cstheme="majorHAnsi"/>
          <w:noProof/>
        </w:rPr>
        <w:t xml:space="preserve"> </w:t>
      </w:r>
    </w:p>
    <w:p w14:paraId="573AE37A" w14:textId="38747B09" w:rsidR="001F193A" w:rsidRDefault="001F193A" w:rsidP="001F193A">
      <w:pPr>
        <w:pStyle w:val="Heading4"/>
        <w:jc w:val="both"/>
        <w:rPr>
          <w:noProof/>
        </w:rPr>
      </w:pPr>
      <w:r>
        <w:rPr>
          <w:noProof/>
        </w:rPr>
        <w:t>P</w:t>
      </w:r>
      <w:r w:rsidRPr="001F193A">
        <w:rPr>
          <w:noProof/>
        </w:rPr>
        <w:t>opular 10 cuisine based on average restaurant ratings serving particular cuisine in particular administrative areas</w:t>
      </w:r>
      <w:r>
        <w:rPr>
          <w:noProof/>
        </w:rPr>
        <w:t xml:space="preserve"> are:</w:t>
      </w:r>
    </w:p>
    <w:p w14:paraId="67A0ED58" w14:textId="77777777" w:rsidR="001F193A" w:rsidRPr="001F193A" w:rsidRDefault="001F193A" w:rsidP="001F193A"/>
    <w:p w14:paraId="3E694AF1" w14:textId="78D7748C" w:rsidR="001F193A" w:rsidRDefault="001F193A" w:rsidP="00896B14">
      <w:pPr>
        <w:jc w:val="both"/>
        <w:rPr>
          <w:rFonts w:asciiTheme="majorHAnsi" w:hAnsiTheme="majorHAnsi" w:cstheme="majorHAnsi"/>
          <w:noProof/>
        </w:rPr>
      </w:pPr>
      <w:r>
        <w:rPr>
          <w:rFonts w:asciiTheme="majorHAnsi" w:hAnsiTheme="majorHAnsi" w:cstheme="majorHAnsi"/>
          <w:noProof/>
        </w:rPr>
        <w:lastRenderedPageBreak/>
        <w:drawing>
          <wp:inline distT="0" distB="0" distL="0" distR="0" wp14:anchorId="46EEC69D" wp14:editId="3B0313FF">
            <wp:extent cx="6453331" cy="42484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365" cy="4253732"/>
                    </a:xfrm>
                    <a:prstGeom prst="rect">
                      <a:avLst/>
                    </a:prstGeom>
                    <a:noFill/>
                    <a:ln>
                      <a:noFill/>
                    </a:ln>
                  </pic:spPr>
                </pic:pic>
              </a:graphicData>
            </a:graphic>
          </wp:inline>
        </w:drawing>
      </w:r>
    </w:p>
    <w:p w14:paraId="1B9D2124" w14:textId="77777777" w:rsidR="001F193A" w:rsidRDefault="001F193A" w:rsidP="00896B14">
      <w:pPr>
        <w:jc w:val="both"/>
        <w:rPr>
          <w:rFonts w:asciiTheme="majorHAnsi" w:hAnsiTheme="majorHAnsi" w:cstheme="majorHAnsi"/>
          <w:noProof/>
        </w:rPr>
      </w:pPr>
    </w:p>
    <w:p w14:paraId="43394E67" w14:textId="0BA0C70E" w:rsidR="0026296E" w:rsidRDefault="0026296E" w:rsidP="00896B14">
      <w:pPr>
        <w:jc w:val="both"/>
        <w:rPr>
          <w:rFonts w:asciiTheme="majorHAnsi" w:hAnsiTheme="majorHAnsi" w:cstheme="majorHAnsi"/>
          <w:noProof/>
        </w:rPr>
      </w:pPr>
      <w:r>
        <w:rPr>
          <w:rFonts w:asciiTheme="majorHAnsi" w:hAnsiTheme="majorHAnsi" w:cstheme="majorHAnsi"/>
          <w:noProof/>
        </w:rPr>
        <w:t>In the above plot you can clearly see that there is data missing for administrative area Galway and that the average ratings per cuisi</w:t>
      </w:r>
      <w:r w:rsidR="004979AA">
        <w:rPr>
          <w:rFonts w:asciiTheme="majorHAnsi" w:hAnsiTheme="majorHAnsi" w:cstheme="majorHAnsi"/>
          <w:noProof/>
        </w:rPr>
        <w:t>ne</w:t>
      </w:r>
      <w:r>
        <w:rPr>
          <w:rFonts w:asciiTheme="majorHAnsi" w:hAnsiTheme="majorHAnsi" w:cstheme="majorHAnsi"/>
          <w:noProof/>
        </w:rPr>
        <w:t xml:space="preserve"> is also fluctuating across different administrative area.</w:t>
      </w:r>
    </w:p>
    <w:p w14:paraId="4B9D76D1" w14:textId="72E3FCE0" w:rsidR="0026296E" w:rsidRDefault="0026296E" w:rsidP="00896B14">
      <w:pPr>
        <w:jc w:val="both"/>
        <w:rPr>
          <w:rFonts w:asciiTheme="majorHAnsi" w:hAnsiTheme="majorHAnsi" w:cstheme="majorHAnsi"/>
          <w:noProof/>
        </w:rPr>
      </w:pPr>
    </w:p>
    <w:p w14:paraId="00D54F4E" w14:textId="49C700CF" w:rsidR="00AB78AB" w:rsidRDefault="0026296E" w:rsidP="00896B14">
      <w:pPr>
        <w:jc w:val="both"/>
        <w:rPr>
          <w:rFonts w:asciiTheme="majorHAnsi" w:hAnsiTheme="majorHAnsi" w:cstheme="majorHAnsi"/>
          <w:noProof/>
        </w:rPr>
      </w:pPr>
      <w:r>
        <w:rPr>
          <w:rFonts w:asciiTheme="majorHAnsi" w:hAnsiTheme="majorHAnsi" w:cstheme="majorHAnsi"/>
          <w:noProof/>
        </w:rPr>
        <w:t>But in Meath, the top three cuisines still remain the same based on user ratings too.</w:t>
      </w:r>
    </w:p>
    <w:p w14:paraId="7276DD89" w14:textId="551DD6E4" w:rsidR="00AB78AB" w:rsidRDefault="00AB78AB" w:rsidP="00896B14">
      <w:pPr>
        <w:jc w:val="both"/>
        <w:rPr>
          <w:rFonts w:asciiTheme="majorHAnsi" w:hAnsiTheme="majorHAnsi" w:cstheme="majorHAnsi"/>
          <w:noProof/>
        </w:rPr>
      </w:pPr>
    </w:p>
    <w:p w14:paraId="74C9C80F" w14:textId="02C29D0C" w:rsidR="00AB78AB" w:rsidRDefault="00AB78AB" w:rsidP="00AB78AB">
      <w:pPr>
        <w:pStyle w:val="Heading2"/>
      </w:pPr>
      <w:bookmarkStart w:id="13" w:name="_Toc57979036"/>
      <w:r w:rsidRPr="0089267C">
        <w:t>Which county i</w:t>
      </w:r>
      <w:r w:rsidR="00965BC7">
        <w:t>s</w:t>
      </w:r>
      <w:r w:rsidRPr="0089267C">
        <w:t xml:space="preserve"> preferable to open their first restaurant ?</w:t>
      </w:r>
      <w:bookmarkEnd w:id="13"/>
    </w:p>
    <w:p w14:paraId="1DE5EA15" w14:textId="1851DEA1" w:rsidR="00AB78AB" w:rsidRDefault="00AB78AB" w:rsidP="00AB78AB"/>
    <w:p w14:paraId="17D68668" w14:textId="6EC5701C" w:rsidR="00AB78AB" w:rsidRDefault="00AB78AB" w:rsidP="00AB78AB">
      <w:pPr>
        <w:rPr>
          <w:rFonts w:asciiTheme="majorHAnsi" w:hAnsiTheme="majorHAnsi" w:cstheme="majorHAnsi"/>
        </w:rPr>
      </w:pPr>
      <w:r w:rsidRPr="00AB78AB">
        <w:rPr>
          <w:rFonts w:asciiTheme="majorHAnsi" w:hAnsiTheme="majorHAnsi" w:cstheme="majorHAnsi"/>
        </w:rPr>
        <w:t>Based</w:t>
      </w:r>
      <w:r>
        <w:rPr>
          <w:rFonts w:asciiTheme="majorHAnsi" w:hAnsiTheme="majorHAnsi" w:cstheme="majorHAnsi"/>
        </w:rPr>
        <w:t xml:space="preserve"> on the popularity above, Meath County seems most preferable administrative area to open new Indian Restaurant.</w:t>
      </w:r>
    </w:p>
    <w:p w14:paraId="276AE599" w14:textId="4AF6E923" w:rsidR="00AB78AB" w:rsidRDefault="00AB78AB" w:rsidP="00AB78AB">
      <w:pPr>
        <w:rPr>
          <w:rFonts w:asciiTheme="majorHAnsi" w:hAnsiTheme="majorHAnsi" w:cstheme="majorHAnsi"/>
        </w:rPr>
      </w:pPr>
    </w:p>
    <w:p w14:paraId="3C25905B" w14:textId="035BB68B" w:rsidR="00853E6E" w:rsidRDefault="00AB78AB" w:rsidP="00AB78AB">
      <w:pPr>
        <w:rPr>
          <w:rFonts w:asciiTheme="majorHAnsi" w:hAnsiTheme="majorHAnsi" w:cstheme="majorHAnsi"/>
        </w:rPr>
      </w:pPr>
      <w:r>
        <w:rPr>
          <w:rFonts w:asciiTheme="majorHAnsi" w:hAnsiTheme="majorHAnsi" w:cstheme="majorHAnsi"/>
        </w:rPr>
        <w:t xml:space="preserve">But to explore more, </w:t>
      </w:r>
      <w:r w:rsidR="00853E6E">
        <w:rPr>
          <w:rFonts w:asciiTheme="majorHAnsi" w:hAnsiTheme="majorHAnsi" w:cstheme="majorHAnsi"/>
          <w:noProof/>
        </w:rPr>
        <w:t>I next went on to merge population dataset with restaurants summary and restaurants details</w:t>
      </w:r>
      <w:r w:rsidR="00A15163">
        <w:rPr>
          <w:rFonts w:asciiTheme="majorHAnsi" w:hAnsiTheme="majorHAnsi" w:cstheme="majorHAnsi"/>
          <w:noProof/>
        </w:rPr>
        <w:t xml:space="preserve"> for restaurants serving Indian Cuisine</w:t>
      </w:r>
      <w:r w:rsidR="00853E6E">
        <w:rPr>
          <w:rFonts w:asciiTheme="majorHAnsi" w:hAnsiTheme="majorHAnsi" w:cstheme="majorHAnsi"/>
          <w:noProof/>
        </w:rPr>
        <w:t xml:space="preserve"> to test </w:t>
      </w:r>
      <w:r w:rsidR="00A15163">
        <w:rPr>
          <w:rFonts w:asciiTheme="majorHAnsi" w:hAnsiTheme="majorHAnsi" w:cstheme="majorHAnsi"/>
          <w:noProof/>
        </w:rPr>
        <w:t xml:space="preserve">my assumption that the </w:t>
      </w:r>
      <w:r w:rsidR="00A15163" w:rsidRPr="001730EC">
        <w:rPr>
          <w:rFonts w:asciiTheme="majorHAnsi" w:hAnsiTheme="majorHAnsi" w:cstheme="majorHAnsi"/>
          <w:kern w:val="24"/>
          <w14:ligatures w14:val="standardContextual"/>
        </w:rPr>
        <w:t>more the Asian Population, the more Indian Restaurants</w:t>
      </w:r>
      <w:r w:rsidR="00A15163">
        <w:rPr>
          <w:rFonts w:asciiTheme="majorHAnsi" w:hAnsiTheme="majorHAnsi" w:cstheme="majorHAnsi"/>
          <w:kern w:val="24"/>
          <w14:ligatures w14:val="standardContextual"/>
        </w:rPr>
        <w:t>, there is a higher positive correlation between the two.</w:t>
      </w:r>
    </w:p>
    <w:p w14:paraId="72B433C4" w14:textId="7076A059" w:rsidR="00A15163" w:rsidRDefault="00A15163" w:rsidP="00896B14">
      <w:pPr>
        <w:jc w:val="both"/>
        <w:rPr>
          <w:rFonts w:asciiTheme="majorHAnsi" w:hAnsiTheme="majorHAnsi" w:cstheme="majorHAnsi"/>
          <w:noProof/>
        </w:rPr>
      </w:pPr>
    </w:p>
    <w:p w14:paraId="11F27CD5" w14:textId="77777777" w:rsidR="00AB78AB" w:rsidRDefault="00AB78AB" w:rsidP="00896B14">
      <w:pPr>
        <w:jc w:val="both"/>
        <w:rPr>
          <w:rFonts w:asciiTheme="majorHAnsi" w:hAnsiTheme="majorHAnsi" w:cstheme="majorHAnsi"/>
          <w:noProof/>
        </w:rPr>
      </w:pPr>
    </w:p>
    <w:p w14:paraId="6865050C" w14:textId="1393A235" w:rsidR="00A15163" w:rsidRDefault="00A15163" w:rsidP="00896B14">
      <w:pPr>
        <w:jc w:val="both"/>
        <w:rPr>
          <w:rFonts w:asciiTheme="majorHAnsi" w:hAnsiTheme="majorHAnsi" w:cstheme="majorHAnsi"/>
          <w:noProof/>
        </w:rPr>
      </w:pPr>
      <w:r>
        <w:rPr>
          <w:noProof/>
        </w:rPr>
        <w:lastRenderedPageBreak/>
        <w:drawing>
          <wp:inline distT="0" distB="0" distL="0" distR="0" wp14:anchorId="21C2973C" wp14:editId="7FB834E7">
            <wp:extent cx="5943600" cy="1456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56690"/>
                    </a:xfrm>
                    <a:prstGeom prst="rect">
                      <a:avLst/>
                    </a:prstGeom>
                  </pic:spPr>
                </pic:pic>
              </a:graphicData>
            </a:graphic>
          </wp:inline>
        </w:drawing>
      </w:r>
    </w:p>
    <w:p w14:paraId="1AD71728" w14:textId="77777777" w:rsidR="001F193A" w:rsidRPr="00896B14" w:rsidRDefault="001F193A" w:rsidP="00896B14">
      <w:pPr>
        <w:jc w:val="both"/>
        <w:rPr>
          <w:rFonts w:asciiTheme="majorHAnsi" w:hAnsiTheme="majorHAnsi" w:cstheme="majorHAnsi"/>
          <w:noProof/>
        </w:rPr>
      </w:pPr>
    </w:p>
    <w:p w14:paraId="6E16ACDC" w14:textId="272F0655" w:rsidR="00A9204E" w:rsidRDefault="00A15163" w:rsidP="0047669E">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Following was the result obtained.</w:t>
      </w:r>
    </w:p>
    <w:p w14:paraId="5212B009" w14:textId="31F83C36" w:rsidR="00A15163" w:rsidRDefault="00A15163" w:rsidP="0047669E">
      <w:pPr>
        <w:jc w:val="both"/>
        <w:rPr>
          <w:rFonts w:asciiTheme="majorHAnsi" w:hAnsiTheme="majorHAnsi" w:cstheme="majorHAnsi"/>
          <w:kern w:val="24"/>
          <w14:ligatures w14:val="standardContextual"/>
        </w:rPr>
      </w:pPr>
    </w:p>
    <w:p w14:paraId="1B2AAF86" w14:textId="1B3FCD86" w:rsidR="00A15163" w:rsidRDefault="00A15163" w:rsidP="0047669E">
      <w:pPr>
        <w:jc w:val="both"/>
        <w:rPr>
          <w:rFonts w:asciiTheme="majorHAnsi" w:hAnsiTheme="majorHAnsi" w:cstheme="majorHAnsi"/>
          <w:kern w:val="24"/>
          <w14:ligatures w14:val="standardContextual"/>
        </w:rPr>
      </w:pPr>
      <w:r>
        <w:rPr>
          <w:noProof/>
        </w:rPr>
        <w:drawing>
          <wp:inline distT="0" distB="0" distL="0" distR="0" wp14:anchorId="77A1CBE0" wp14:editId="4299A445">
            <wp:extent cx="5943600" cy="1169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9670"/>
                    </a:xfrm>
                    <a:prstGeom prst="rect">
                      <a:avLst/>
                    </a:prstGeom>
                  </pic:spPr>
                </pic:pic>
              </a:graphicData>
            </a:graphic>
          </wp:inline>
        </w:drawing>
      </w:r>
    </w:p>
    <w:p w14:paraId="79BC5B14" w14:textId="1EABACA8" w:rsidR="00A15163" w:rsidRDefault="00A15163" w:rsidP="0047669E">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The data frame above suggested that there is a higher positive correlation between total population and number of restaurants serving Indian than Asian population and number of restaurants serving Indian.</w:t>
      </w:r>
    </w:p>
    <w:p w14:paraId="3B0B6221" w14:textId="3EC04F33" w:rsidR="00AB78AB" w:rsidRDefault="00AB78AB" w:rsidP="0047669E">
      <w:pPr>
        <w:jc w:val="both"/>
        <w:rPr>
          <w:rFonts w:asciiTheme="majorHAnsi" w:hAnsiTheme="majorHAnsi" w:cstheme="majorHAnsi"/>
          <w:kern w:val="24"/>
          <w14:ligatures w14:val="standardContextual"/>
        </w:rPr>
      </w:pPr>
    </w:p>
    <w:p w14:paraId="72AB2EBE" w14:textId="5260FE76" w:rsidR="00AB78AB" w:rsidRDefault="00AB78AB" w:rsidP="0047669E">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And based on above analysis, the top two administrative areas for openings new restaurants should be Dublin City and County Dublin.</w:t>
      </w:r>
    </w:p>
    <w:p w14:paraId="6E0ED227" w14:textId="49A1017A" w:rsidR="00AB78AB" w:rsidRDefault="00AB78AB" w:rsidP="0047669E">
      <w:pPr>
        <w:jc w:val="both"/>
        <w:rPr>
          <w:rFonts w:asciiTheme="majorHAnsi" w:hAnsiTheme="majorHAnsi" w:cstheme="majorHAnsi"/>
          <w:kern w:val="24"/>
          <w14:ligatures w14:val="standardContextual"/>
        </w:rPr>
      </w:pPr>
    </w:p>
    <w:p w14:paraId="2BC2BF77" w14:textId="0F2C63E8" w:rsidR="00AB78AB" w:rsidRPr="0089267C" w:rsidRDefault="00AB78AB" w:rsidP="00AB78AB">
      <w:pPr>
        <w:pStyle w:val="Heading2"/>
      </w:pPr>
      <w:bookmarkStart w:id="14" w:name="_Toc57979037"/>
      <w:r>
        <w:t>A</w:t>
      </w:r>
      <w:r w:rsidRPr="0089267C">
        <w:t xml:space="preserve">re </w:t>
      </w:r>
      <w:r>
        <w:t xml:space="preserve">there </w:t>
      </w:r>
      <w:r w:rsidRPr="0089267C">
        <w:t>existing Indian Restaurants chains in Ireland</w:t>
      </w:r>
      <w:r>
        <w:t xml:space="preserve"> if any</w:t>
      </w:r>
      <w:r w:rsidRPr="0089267C">
        <w:t>?</w:t>
      </w:r>
      <w:bookmarkEnd w:id="14"/>
      <w:r w:rsidRPr="0089267C">
        <w:t xml:space="preserve"> </w:t>
      </w:r>
    </w:p>
    <w:p w14:paraId="40C280F5" w14:textId="77777777" w:rsidR="00AB78AB" w:rsidRDefault="00AB78AB" w:rsidP="0047669E">
      <w:pPr>
        <w:jc w:val="both"/>
        <w:rPr>
          <w:rFonts w:asciiTheme="majorHAnsi" w:hAnsiTheme="majorHAnsi" w:cstheme="majorHAnsi"/>
          <w:kern w:val="24"/>
          <w14:ligatures w14:val="standardContextual"/>
        </w:rPr>
      </w:pPr>
    </w:p>
    <w:p w14:paraId="6511C999" w14:textId="4805D4F5" w:rsidR="009C4B72" w:rsidRDefault="00A15163" w:rsidP="0047669E">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With the above, for final parts of analysis, I only looked at two administrative Areas Dublin City and County Cork to analyze the restaurants there.</w:t>
      </w:r>
      <w:r w:rsidR="002F60A1">
        <w:rPr>
          <w:rFonts w:asciiTheme="majorHAnsi" w:hAnsiTheme="majorHAnsi" w:cstheme="majorHAnsi"/>
          <w:kern w:val="24"/>
          <w14:ligatures w14:val="standardContextual"/>
        </w:rPr>
        <w:t xml:space="preserve"> </w:t>
      </w:r>
      <w:r w:rsidR="009C4B72">
        <w:rPr>
          <w:rFonts w:asciiTheme="majorHAnsi" w:hAnsiTheme="majorHAnsi" w:cstheme="majorHAnsi"/>
          <w:kern w:val="24"/>
          <w14:ligatures w14:val="standardContextual"/>
        </w:rPr>
        <w:t>And based on further data transformations and aggregation, the following was obtained.</w:t>
      </w:r>
    </w:p>
    <w:p w14:paraId="2D87A84A" w14:textId="484FFA98" w:rsidR="002F60A1" w:rsidRDefault="002F60A1" w:rsidP="0047669E">
      <w:pPr>
        <w:jc w:val="both"/>
        <w:rPr>
          <w:rFonts w:asciiTheme="majorHAnsi" w:hAnsiTheme="majorHAnsi" w:cstheme="majorHAnsi"/>
          <w:kern w:val="24"/>
          <w14:ligatures w14:val="standardContextual"/>
        </w:rPr>
      </w:pPr>
    </w:p>
    <w:p w14:paraId="47BB2732" w14:textId="37CF8A9B" w:rsidR="009C4B72" w:rsidRDefault="009C4B72" w:rsidP="009C4B72">
      <w:pPr>
        <w:pStyle w:val="Heading4"/>
      </w:pPr>
      <w:r>
        <w:t>Summary of restaurants serving Indian in Dublin City</w:t>
      </w:r>
    </w:p>
    <w:p w14:paraId="14738143" w14:textId="2C9C17EE" w:rsidR="009C4B72" w:rsidRDefault="0014486B" w:rsidP="0047669E">
      <w:pPr>
        <w:jc w:val="both"/>
        <w:rPr>
          <w:rFonts w:asciiTheme="majorHAnsi" w:hAnsiTheme="majorHAnsi" w:cstheme="majorHAnsi"/>
          <w:kern w:val="24"/>
          <w14:ligatures w14:val="standardContextual"/>
        </w:rPr>
      </w:pPr>
      <w:r>
        <w:rPr>
          <w:rFonts w:asciiTheme="majorHAnsi" w:hAnsiTheme="majorHAnsi" w:cstheme="majorHAnsi"/>
          <w:noProof/>
          <w:kern w:val="24"/>
          <w14:ligatures w14:val="standardContextual"/>
        </w:rPr>
        <w:drawing>
          <wp:inline distT="0" distB="0" distL="0" distR="0" wp14:anchorId="29DB66BC" wp14:editId="13046AA6">
            <wp:extent cx="3208127" cy="241260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9433" cy="2436152"/>
                    </a:xfrm>
                    <a:prstGeom prst="rect">
                      <a:avLst/>
                    </a:prstGeom>
                    <a:noFill/>
                    <a:ln>
                      <a:noFill/>
                    </a:ln>
                  </pic:spPr>
                </pic:pic>
              </a:graphicData>
            </a:graphic>
          </wp:inline>
        </w:drawing>
      </w:r>
    </w:p>
    <w:p w14:paraId="6EB0E7AD" w14:textId="3617E32A" w:rsidR="002F60A1" w:rsidRPr="00AB78AB" w:rsidRDefault="002F60A1" w:rsidP="002F60A1">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There are three Indian Restaurants in Dublin City based in  multiple locations.</w:t>
      </w:r>
      <w:r w:rsidR="0075333D">
        <w:rPr>
          <w:rFonts w:asciiTheme="majorHAnsi" w:hAnsiTheme="majorHAnsi" w:cstheme="majorHAnsi"/>
          <w:kern w:val="24"/>
          <w14:ligatures w14:val="standardContextual"/>
        </w:rPr>
        <w:t xml:space="preserve"> They are Bombay Pantry, Jewel in the Crown and Indie Spice, and</w:t>
      </w:r>
      <w:r>
        <w:rPr>
          <w:rFonts w:asciiTheme="majorHAnsi" w:hAnsiTheme="majorHAnsi" w:cstheme="majorHAnsi"/>
          <w:kern w:val="24"/>
          <w14:ligatures w14:val="standardContextual"/>
        </w:rPr>
        <w:t xml:space="preserve"> these could be analyzed further.</w:t>
      </w:r>
    </w:p>
    <w:p w14:paraId="446731BE" w14:textId="77777777" w:rsidR="009C4B72" w:rsidRDefault="009C4B72" w:rsidP="0047669E">
      <w:pPr>
        <w:jc w:val="both"/>
        <w:rPr>
          <w:noProof/>
        </w:rPr>
      </w:pPr>
    </w:p>
    <w:p w14:paraId="0707EDE8" w14:textId="2A18932B" w:rsidR="009C4B72" w:rsidRDefault="00AB78AB" w:rsidP="00914B72">
      <w:pPr>
        <w:pStyle w:val="Heading4"/>
      </w:pPr>
      <w:r>
        <w:t>Locations of restaurants serving Indian in Dublin City</w:t>
      </w:r>
    </w:p>
    <w:p w14:paraId="4EB7EC42" w14:textId="2020C252" w:rsidR="009C4B72" w:rsidRDefault="009C4B72" w:rsidP="0047669E">
      <w:pPr>
        <w:jc w:val="both"/>
        <w:rPr>
          <w:rFonts w:asciiTheme="majorHAnsi" w:hAnsiTheme="majorHAnsi" w:cstheme="majorHAnsi"/>
          <w:kern w:val="24"/>
          <w14:ligatures w14:val="standardContextual"/>
        </w:rPr>
      </w:pPr>
      <w:r>
        <w:rPr>
          <w:noProof/>
        </w:rPr>
        <w:drawing>
          <wp:inline distT="0" distB="0" distL="0" distR="0" wp14:anchorId="3F348FAB" wp14:editId="58DE028F">
            <wp:extent cx="5943600" cy="3467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67735"/>
                    </a:xfrm>
                    <a:prstGeom prst="rect">
                      <a:avLst/>
                    </a:prstGeom>
                  </pic:spPr>
                </pic:pic>
              </a:graphicData>
            </a:graphic>
          </wp:inline>
        </w:drawing>
      </w:r>
    </w:p>
    <w:p w14:paraId="23CB92B1" w14:textId="77777777" w:rsidR="00E36ECC" w:rsidRDefault="00E36ECC" w:rsidP="0047669E">
      <w:pPr>
        <w:jc w:val="both"/>
        <w:rPr>
          <w:rFonts w:asciiTheme="majorHAnsi" w:hAnsiTheme="majorHAnsi" w:cstheme="majorHAnsi"/>
          <w:kern w:val="24"/>
          <w14:ligatures w14:val="standardContextual"/>
        </w:rPr>
      </w:pPr>
    </w:p>
    <w:p w14:paraId="3A4128C5" w14:textId="4E71254F" w:rsidR="009C4B72" w:rsidRPr="002F60A1" w:rsidRDefault="00E36ECC" w:rsidP="002F60A1">
      <w:pPr>
        <w:pStyle w:val="Heading4"/>
      </w:pPr>
      <w:r>
        <w:t>Summary of restaurants serving Indian in County Cork</w:t>
      </w:r>
    </w:p>
    <w:p w14:paraId="097BB8A8" w14:textId="14F19DBA" w:rsidR="009C4B72" w:rsidRDefault="0014486B" w:rsidP="0047669E">
      <w:pPr>
        <w:jc w:val="both"/>
        <w:rPr>
          <w:rFonts w:asciiTheme="majorHAnsi" w:hAnsiTheme="majorHAnsi" w:cstheme="majorHAnsi"/>
          <w:kern w:val="24"/>
          <w14:ligatures w14:val="standardContextual"/>
        </w:rPr>
      </w:pPr>
      <w:r>
        <w:rPr>
          <w:rFonts w:asciiTheme="majorHAnsi" w:hAnsiTheme="majorHAnsi" w:cstheme="majorHAnsi"/>
          <w:noProof/>
          <w:kern w:val="24"/>
          <w14:ligatures w14:val="standardContextual"/>
        </w:rPr>
        <w:drawing>
          <wp:inline distT="0" distB="0" distL="0" distR="0" wp14:anchorId="549E72A9" wp14:editId="24541936">
            <wp:extent cx="3798277" cy="2843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366" cy="2844996"/>
                    </a:xfrm>
                    <a:prstGeom prst="rect">
                      <a:avLst/>
                    </a:prstGeom>
                    <a:noFill/>
                    <a:ln>
                      <a:noFill/>
                    </a:ln>
                  </pic:spPr>
                </pic:pic>
              </a:graphicData>
            </a:graphic>
          </wp:inline>
        </w:drawing>
      </w:r>
    </w:p>
    <w:p w14:paraId="3C268EC6" w14:textId="5166483A" w:rsidR="002F60A1" w:rsidRDefault="002F60A1" w:rsidP="0047669E">
      <w:pPr>
        <w:jc w:val="both"/>
        <w:rPr>
          <w:rFonts w:asciiTheme="majorHAnsi" w:hAnsiTheme="majorHAnsi" w:cstheme="majorHAnsi"/>
          <w:kern w:val="24"/>
          <w14:ligatures w14:val="standardContextual"/>
        </w:rPr>
      </w:pPr>
      <w:r>
        <w:rPr>
          <w:rFonts w:asciiTheme="majorHAnsi" w:hAnsiTheme="majorHAnsi" w:cstheme="majorHAnsi"/>
          <w:kern w:val="24"/>
          <w14:ligatures w14:val="standardContextual"/>
        </w:rPr>
        <w:t>There are no restaurant chains in county cork that serve other administrative area too.</w:t>
      </w:r>
    </w:p>
    <w:p w14:paraId="53F49A8F" w14:textId="2370AA1C" w:rsidR="002F60A1" w:rsidRDefault="002F60A1" w:rsidP="002F60A1">
      <w:pPr>
        <w:pStyle w:val="Heading4"/>
      </w:pPr>
      <w:r>
        <w:lastRenderedPageBreak/>
        <w:t>Locations of restaurants serving Indian in County Cork</w:t>
      </w:r>
    </w:p>
    <w:p w14:paraId="40796728" w14:textId="6EE2791F" w:rsidR="00226962" w:rsidRDefault="00226962" w:rsidP="0047669E">
      <w:pPr>
        <w:jc w:val="both"/>
        <w:rPr>
          <w:rFonts w:asciiTheme="majorHAnsi" w:hAnsiTheme="majorHAnsi" w:cstheme="majorHAnsi"/>
          <w:kern w:val="24"/>
          <w14:ligatures w14:val="standardContextual"/>
        </w:rPr>
      </w:pPr>
      <w:r>
        <w:rPr>
          <w:noProof/>
        </w:rPr>
        <w:drawing>
          <wp:inline distT="0" distB="0" distL="0" distR="0" wp14:anchorId="418E76D5" wp14:editId="2E31724A">
            <wp:extent cx="5943600" cy="348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89325"/>
                    </a:xfrm>
                    <a:prstGeom prst="rect">
                      <a:avLst/>
                    </a:prstGeom>
                  </pic:spPr>
                </pic:pic>
              </a:graphicData>
            </a:graphic>
          </wp:inline>
        </w:drawing>
      </w:r>
    </w:p>
    <w:p w14:paraId="014D87D0" w14:textId="165FD942" w:rsidR="0050152C" w:rsidRDefault="0050152C" w:rsidP="0047669E">
      <w:pPr>
        <w:jc w:val="both"/>
        <w:rPr>
          <w:rFonts w:asciiTheme="majorHAnsi" w:hAnsiTheme="majorHAnsi" w:cstheme="majorHAnsi"/>
          <w:kern w:val="24"/>
          <w14:ligatures w14:val="standardContextual"/>
        </w:rPr>
      </w:pPr>
    </w:p>
    <w:p w14:paraId="761E7046" w14:textId="4995CA62" w:rsidR="0050152C" w:rsidRDefault="0050152C" w:rsidP="0050152C">
      <w:pPr>
        <w:pStyle w:val="Heading1"/>
      </w:pPr>
      <w:bookmarkStart w:id="15" w:name="_Toc57979038"/>
      <w:r>
        <w:t>Future Recommendation</w:t>
      </w:r>
      <w:bookmarkEnd w:id="15"/>
    </w:p>
    <w:p w14:paraId="19B01F03" w14:textId="77777777" w:rsidR="0050152C" w:rsidRPr="0050152C" w:rsidRDefault="0050152C" w:rsidP="0050152C"/>
    <w:p w14:paraId="49A0D01F" w14:textId="00E43BE6" w:rsidR="0050152C" w:rsidRPr="0050152C" w:rsidRDefault="0050152C" w:rsidP="0050152C">
      <w:pPr>
        <w:rPr>
          <w:rFonts w:asciiTheme="majorHAnsi" w:hAnsiTheme="majorHAnsi" w:cstheme="majorHAnsi"/>
        </w:rPr>
      </w:pPr>
      <w:r w:rsidRPr="0050152C">
        <w:rPr>
          <w:rFonts w:asciiTheme="majorHAnsi" w:hAnsiTheme="majorHAnsi" w:cstheme="majorHAnsi"/>
        </w:rPr>
        <w:t xml:space="preserve">The results </w:t>
      </w:r>
      <w:r>
        <w:rPr>
          <w:rFonts w:asciiTheme="majorHAnsi" w:hAnsiTheme="majorHAnsi" w:cstheme="majorHAnsi"/>
        </w:rPr>
        <w:t xml:space="preserve">obtained in  </w:t>
      </w:r>
      <w:r w:rsidRPr="0050152C">
        <w:rPr>
          <w:rFonts w:asciiTheme="majorHAnsi" w:hAnsiTheme="majorHAnsi" w:cstheme="majorHAnsi"/>
        </w:rPr>
        <w:t xml:space="preserve">this project are very interesting, especially for those interested </w:t>
      </w:r>
      <w:r>
        <w:rPr>
          <w:rFonts w:asciiTheme="majorHAnsi" w:hAnsiTheme="majorHAnsi" w:cstheme="majorHAnsi"/>
        </w:rPr>
        <w:t>further analyzing cuisines and restaurants across Ireland</w:t>
      </w:r>
      <w:r w:rsidRPr="0050152C">
        <w:rPr>
          <w:rFonts w:asciiTheme="majorHAnsi" w:hAnsiTheme="majorHAnsi" w:cstheme="majorHAnsi"/>
        </w:rPr>
        <w:t xml:space="preserve">. However, for doing a deeper research, </w:t>
      </w:r>
      <w:r>
        <w:rPr>
          <w:rFonts w:asciiTheme="majorHAnsi" w:hAnsiTheme="majorHAnsi" w:cstheme="majorHAnsi"/>
        </w:rPr>
        <w:t>probably all administrative area</w:t>
      </w:r>
      <w:r w:rsidRPr="0050152C">
        <w:rPr>
          <w:rFonts w:asciiTheme="majorHAnsi" w:hAnsiTheme="majorHAnsi" w:cstheme="majorHAnsi"/>
        </w:rPr>
        <w:t xml:space="preserve"> should be explored. </w:t>
      </w:r>
    </w:p>
    <w:p w14:paraId="395D1937" w14:textId="77777777" w:rsidR="0050152C" w:rsidRPr="0050152C" w:rsidRDefault="0050152C" w:rsidP="0050152C">
      <w:pPr>
        <w:rPr>
          <w:rFonts w:asciiTheme="majorHAnsi" w:hAnsiTheme="majorHAnsi" w:cstheme="majorHAnsi"/>
        </w:rPr>
      </w:pPr>
    </w:p>
    <w:p w14:paraId="16E3C941" w14:textId="3A4CA6C9" w:rsidR="0050152C" w:rsidRDefault="0050152C" w:rsidP="0050152C">
      <w:pPr>
        <w:jc w:val="both"/>
        <w:rPr>
          <w:rFonts w:asciiTheme="majorHAnsi" w:hAnsiTheme="majorHAnsi" w:cstheme="majorHAnsi"/>
        </w:rPr>
      </w:pPr>
      <w:r w:rsidRPr="0050152C">
        <w:rPr>
          <w:rFonts w:asciiTheme="majorHAnsi" w:hAnsiTheme="majorHAnsi" w:cstheme="majorHAnsi"/>
        </w:rPr>
        <w:t xml:space="preserve">Another recommendation would be to </w:t>
      </w:r>
      <w:r w:rsidR="00023E73">
        <w:rPr>
          <w:rFonts w:asciiTheme="majorHAnsi" w:hAnsiTheme="majorHAnsi" w:cstheme="majorHAnsi"/>
        </w:rPr>
        <w:t>consider</w:t>
      </w:r>
      <w:r w:rsidRPr="0050152C">
        <w:rPr>
          <w:rFonts w:asciiTheme="majorHAnsi" w:hAnsiTheme="majorHAnsi" w:cstheme="majorHAnsi"/>
        </w:rPr>
        <w:t xml:space="preserve"> the ratings </w:t>
      </w:r>
      <w:r w:rsidR="00023E73">
        <w:rPr>
          <w:rFonts w:asciiTheme="majorHAnsi" w:hAnsiTheme="majorHAnsi" w:cstheme="majorHAnsi"/>
        </w:rPr>
        <w:t xml:space="preserve">and price </w:t>
      </w:r>
      <w:r w:rsidRPr="0050152C">
        <w:rPr>
          <w:rFonts w:asciiTheme="majorHAnsi" w:hAnsiTheme="majorHAnsi" w:cstheme="majorHAnsi"/>
        </w:rPr>
        <w:t xml:space="preserve">of the restaurants, </w:t>
      </w:r>
      <w:r>
        <w:rPr>
          <w:rFonts w:asciiTheme="majorHAnsi" w:hAnsiTheme="majorHAnsi" w:cstheme="majorHAnsi"/>
        </w:rPr>
        <w:t xml:space="preserve">using </w:t>
      </w:r>
      <w:r w:rsidR="00BE65B2">
        <w:rPr>
          <w:rFonts w:asciiTheme="majorHAnsi" w:hAnsiTheme="majorHAnsi" w:cstheme="majorHAnsi"/>
        </w:rPr>
        <w:t xml:space="preserve">both </w:t>
      </w:r>
      <w:r>
        <w:rPr>
          <w:rFonts w:asciiTheme="majorHAnsi" w:hAnsiTheme="majorHAnsi" w:cstheme="majorHAnsi"/>
        </w:rPr>
        <w:t>Foursquare API</w:t>
      </w:r>
      <w:r w:rsidR="00BE65B2">
        <w:rPr>
          <w:rFonts w:asciiTheme="majorHAnsi" w:hAnsiTheme="majorHAnsi" w:cstheme="majorHAnsi"/>
        </w:rPr>
        <w:t xml:space="preserve"> and google API</w:t>
      </w:r>
      <w:r w:rsidRPr="0050152C">
        <w:rPr>
          <w:rFonts w:asciiTheme="majorHAnsi" w:hAnsiTheme="majorHAnsi" w:cstheme="majorHAnsi"/>
        </w:rPr>
        <w:t xml:space="preserve">. </w:t>
      </w:r>
      <w:r w:rsidR="00BE65B2">
        <w:rPr>
          <w:rFonts w:asciiTheme="majorHAnsi" w:hAnsiTheme="majorHAnsi" w:cstheme="majorHAnsi"/>
        </w:rPr>
        <w:t>This will probably increase the number of datasets we will be looking at.</w:t>
      </w:r>
    </w:p>
    <w:p w14:paraId="2D22E6EC" w14:textId="4DA0FF0D" w:rsidR="0050152C" w:rsidRDefault="0050152C" w:rsidP="0050152C">
      <w:pPr>
        <w:jc w:val="both"/>
        <w:rPr>
          <w:rFonts w:asciiTheme="majorHAnsi" w:hAnsiTheme="majorHAnsi" w:cstheme="majorHAnsi"/>
        </w:rPr>
      </w:pPr>
    </w:p>
    <w:p w14:paraId="346586CA" w14:textId="1B0FF84C" w:rsidR="00C73A81" w:rsidRDefault="00C73A81" w:rsidP="00C73A81">
      <w:pPr>
        <w:pStyle w:val="Heading1"/>
      </w:pPr>
      <w:bookmarkStart w:id="16" w:name="_Toc57979039"/>
      <w:r>
        <w:t>Conclusion</w:t>
      </w:r>
      <w:bookmarkEnd w:id="16"/>
      <w:r>
        <w:t xml:space="preserve"> </w:t>
      </w:r>
    </w:p>
    <w:p w14:paraId="1CF73464" w14:textId="77777777" w:rsidR="00C73A81" w:rsidRPr="00C73A81" w:rsidRDefault="00C73A81" w:rsidP="00C73A81">
      <w:pPr>
        <w:rPr>
          <w:rFonts w:asciiTheme="majorHAnsi" w:hAnsiTheme="majorHAnsi" w:cstheme="majorHAnsi"/>
        </w:rPr>
      </w:pPr>
    </w:p>
    <w:p w14:paraId="5228DA3A" w14:textId="77777777" w:rsidR="00405F9D" w:rsidRDefault="00C73A81" w:rsidP="00C73A81">
      <w:pPr>
        <w:jc w:val="both"/>
        <w:rPr>
          <w:rFonts w:asciiTheme="majorHAnsi" w:hAnsiTheme="majorHAnsi" w:cstheme="majorHAnsi"/>
        </w:rPr>
      </w:pPr>
      <w:r w:rsidRPr="00C73A81">
        <w:rPr>
          <w:rFonts w:asciiTheme="majorHAnsi" w:hAnsiTheme="majorHAnsi" w:cstheme="majorHAnsi"/>
        </w:rPr>
        <w:t xml:space="preserve">In this project, </w:t>
      </w:r>
      <w:r>
        <w:rPr>
          <w:rFonts w:asciiTheme="majorHAnsi" w:hAnsiTheme="majorHAnsi" w:cstheme="majorHAnsi"/>
        </w:rPr>
        <w:t>I have used data from multiple sources including</w:t>
      </w:r>
      <w:r w:rsidRPr="00C73A81">
        <w:rPr>
          <w:rFonts w:asciiTheme="majorHAnsi" w:hAnsiTheme="majorHAnsi" w:cstheme="majorHAnsi"/>
        </w:rPr>
        <w:t xml:space="preserve"> Foursquare API</w:t>
      </w:r>
      <w:r>
        <w:rPr>
          <w:rFonts w:asciiTheme="majorHAnsi" w:hAnsiTheme="majorHAnsi" w:cstheme="majorHAnsi"/>
        </w:rPr>
        <w:t xml:space="preserve"> and Google Places API </w:t>
      </w:r>
      <w:r w:rsidRPr="00C73A81">
        <w:rPr>
          <w:rFonts w:asciiTheme="majorHAnsi" w:hAnsiTheme="majorHAnsi" w:cstheme="majorHAnsi"/>
        </w:rPr>
        <w:t xml:space="preserve">to perform an analysis of cuisines popularity along </w:t>
      </w:r>
      <w:r>
        <w:rPr>
          <w:rFonts w:asciiTheme="majorHAnsi" w:hAnsiTheme="majorHAnsi" w:cstheme="majorHAnsi"/>
        </w:rPr>
        <w:t>selected administrative areas across Republic of Ireland</w:t>
      </w:r>
      <w:r w:rsidRPr="00C73A81">
        <w:rPr>
          <w:rFonts w:asciiTheme="majorHAnsi" w:hAnsiTheme="majorHAnsi" w:cstheme="majorHAnsi"/>
        </w:rPr>
        <w:t xml:space="preserve">. </w:t>
      </w:r>
    </w:p>
    <w:p w14:paraId="72AF0271" w14:textId="548DC2E7" w:rsidR="0050152C" w:rsidRPr="00C73A81" w:rsidRDefault="00405F9D" w:rsidP="00C73A81">
      <w:pPr>
        <w:jc w:val="both"/>
        <w:rPr>
          <w:rFonts w:asciiTheme="majorHAnsi" w:hAnsiTheme="majorHAnsi" w:cstheme="majorHAnsi"/>
        </w:rPr>
      </w:pPr>
      <w:r>
        <w:rPr>
          <w:rFonts w:asciiTheme="majorHAnsi" w:hAnsiTheme="majorHAnsi" w:cstheme="majorHAnsi"/>
        </w:rPr>
        <w:t xml:space="preserve">The reason for basing our analysis on administrative area was because eventually it is each administrative council that that must be reached out establish a new business in the area. </w:t>
      </w:r>
      <w:r w:rsidR="00C73A81" w:rsidRPr="00C73A81">
        <w:rPr>
          <w:rFonts w:asciiTheme="majorHAnsi" w:hAnsiTheme="majorHAnsi" w:cstheme="majorHAnsi"/>
        </w:rPr>
        <w:t xml:space="preserve">With </w:t>
      </w:r>
      <w:r w:rsidR="00C73A81">
        <w:rPr>
          <w:rFonts w:asciiTheme="majorHAnsi" w:hAnsiTheme="majorHAnsi" w:cstheme="majorHAnsi"/>
        </w:rPr>
        <w:t xml:space="preserve">geographical heat map and </w:t>
      </w:r>
      <w:r w:rsidR="00C73A81" w:rsidRPr="00C73A81">
        <w:rPr>
          <w:rFonts w:asciiTheme="majorHAnsi" w:hAnsiTheme="majorHAnsi" w:cstheme="majorHAnsi"/>
        </w:rPr>
        <w:t xml:space="preserve">bar graphs, the results were presented in an attractive and easy to understand way, allowing </w:t>
      </w:r>
      <w:r w:rsidR="00C73A81">
        <w:rPr>
          <w:rFonts w:asciiTheme="majorHAnsi" w:hAnsiTheme="majorHAnsi" w:cstheme="majorHAnsi"/>
        </w:rPr>
        <w:t>to</w:t>
      </w:r>
      <w:r w:rsidR="00C73A81" w:rsidRPr="00C73A81">
        <w:rPr>
          <w:rFonts w:asciiTheme="majorHAnsi" w:hAnsiTheme="majorHAnsi" w:cstheme="majorHAnsi"/>
        </w:rPr>
        <w:t xml:space="preserve"> better understand </w:t>
      </w:r>
      <w:r w:rsidR="00C73A81">
        <w:rPr>
          <w:rFonts w:asciiTheme="majorHAnsi" w:hAnsiTheme="majorHAnsi" w:cstheme="majorHAnsi"/>
        </w:rPr>
        <w:t>results at each stages of our analysis</w:t>
      </w:r>
      <w:r w:rsidR="00C73A81" w:rsidRPr="00C73A81">
        <w:rPr>
          <w:rFonts w:asciiTheme="majorHAnsi" w:hAnsiTheme="majorHAnsi" w:cstheme="majorHAnsi"/>
        </w:rPr>
        <w:t xml:space="preserve">. This project showcases how useful a geographical data API like Foursquare </w:t>
      </w:r>
      <w:r w:rsidR="00F44BF6">
        <w:rPr>
          <w:rFonts w:asciiTheme="majorHAnsi" w:hAnsiTheme="majorHAnsi" w:cstheme="majorHAnsi"/>
        </w:rPr>
        <w:t xml:space="preserve">and Google places API </w:t>
      </w:r>
      <w:r w:rsidR="00C73A81" w:rsidRPr="00C73A81">
        <w:rPr>
          <w:rFonts w:asciiTheme="majorHAnsi" w:hAnsiTheme="majorHAnsi" w:cstheme="majorHAnsi"/>
        </w:rPr>
        <w:t>can</w:t>
      </w:r>
      <w:r w:rsidR="00F44BF6">
        <w:rPr>
          <w:rFonts w:asciiTheme="majorHAnsi" w:hAnsiTheme="majorHAnsi" w:cstheme="majorHAnsi"/>
        </w:rPr>
        <w:t xml:space="preserve"> used</w:t>
      </w:r>
      <w:r w:rsidR="00C73A81" w:rsidRPr="00C73A81">
        <w:rPr>
          <w:rFonts w:asciiTheme="majorHAnsi" w:hAnsiTheme="majorHAnsi" w:cstheme="majorHAnsi"/>
        </w:rPr>
        <w:t xml:space="preserve"> be to carry studies about very diverse topics, and also how powerful are the Python-based open-source tools</w:t>
      </w:r>
      <w:r w:rsidR="00F44BF6">
        <w:rPr>
          <w:rFonts w:asciiTheme="majorHAnsi" w:hAnsiTheme="majorHAnsi" w:cstheme="majorHAnsi"/>
        </w:rPr>
        <w:t>.</w:t>
      </w:r>
    </w:p>
    <w:sectPr w:rsidR="0050152C" w:rsidRPr="00C73A81" w:rsidSect="00C9785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05D7C" w14:textId="77777777" w:rsidR="004B0685" w:rsidRDefault="004B0685" w:rsidP="00C9785B">
      <w:r>
        <w:separator/>
      </w:r>
    </w:p>
  </w:endnote>
  <w:endnote w:type="continuationSeparator" w:id="0">
    <w:p w14:paraId="33AB1675" w14:textId="77777777" w:rsidR="004B0685" w:rsidRDefault="004B0685" w:rsidP="00C97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B219D9" w14:textId="77777777" w:rsidR="004B0685" w:rsidRDefault="004B0685" w:rsidP="00C9785B">
      <w:r>
        <w:separator/>
      </w:r>
    </w:p>
  </w:footnote>
  <w:footnote w:type="continuationSeparator" w:id="0">
    <w:p w14:paraId="1383E0C5" w14:textId="77777777" w:rsidR="004B0685" w:rsidRDefault="004B0685" w:rsidP="00C97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072A8E"/>
    <w:multiLevelType w:val="hybridMultilevel"/>
    <w:tmpl w:val="7E3E9B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D621992"/>
    <w:multiLevelType w:val="hybridMultilevel"/>
    <w:tmpl w:val="5FFA71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0645403"/>
    <w:multiLevelType w:val="hybridMultilevel"/>
    <w:tmpl w:val="43F0DE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E82F0E"/>
    <w:multiLevelType w:val="hybridMultilevel"/>
    <w:tmpl w:val="E94CAE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3"/>
  </w:num>
  <w:num w:numId="3">
    <w:abstractNumId w:val="10"/>
  </w:num>
  <w:num w:numId="4">
    <w:abstractNumId w:val="24"/>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3"/>
  </w:num>
  <w:num w:numId="21">
    <w:abstractNumId w:val="19"/>
  </w:num>
  <w:num w:numId="22">
    <w:abstractNumId w:val="12"/>
  </w:num>
  <w:num w:numId="23">
    <w:abstractNumId w:val="26"/>
  </w:num>
  <w:num w:numId="24">
    <w:abstractNumId w:val="25"/>
  </w:num>
  <w:num w:numId="25">
    <w:abstractNumId w:val="21"/>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85B"/>
    <w:rsid w:val="00023E73"/>
    <w:rsid w:val="000A1A13"/>
    <w:rsid w:val="000B420E"/>
    <w:rsid w:val="00133EC1"/>
    <w:rsid w:val="0014486B"/>
    <w:rsid w:val="00161C18"/>
    <w:rsid w:val="001730EC"/>
    <w:rsid w:val="00173D11"/>
    <w:rsid w:val="001F193A"/>
    <w:rsid w:val="0022190C"/>
    <w:rsid w:val="00226962"/>
    <w:rsid w:val="00254C3B"/>
    <w:rsid w:val="0026296E"/>
    <w:rsid w:val="002F60A1"/>
    <w:rsid w:val="00395825"/>
    <w:rsid w:val="003A0C62"/>
    <w:rsid w:val="003A1FE6"/>
    <w:rsid w:val="004025A3"/>
    <w:rsid w:val="00404CA6"/>
    <w:rsid w:val="00405F9D"/>
    <w:rsid w:val="00475C87"/>
    <w:rsid w:val="0047669E"/>
    <w:rsid w:val="004979AA"/>
    <w:rsid w:val="004B0685"/>
    <w:rsid w:val="004E5D29"/>
    <w:rsid w:val="005003F2"/>
    <w:rsid w:val="0050152C"/>
    <w:rsid w:val="00522CBE"/>
    <w:rsid w:val="00542323"/>
    <w:rsid w:val="005857D3"/>
    <w:rsid w:val="005915EE"/>
    <w:rsid w:val="00611A3A"/>
    <w:rsid w:val="00645252"/>
    <w:rsid w:val="006C550F"/>
    <w:rsid w:val="006D3D74"/>
    <w:rsid w:val="00734F96"/>
    <w:rsid w:val="0075333D"/>
    <w:rsid w:val="007864D8"/>
    <w:rsid w:val="007A7D20"/>
    <w:rsid w:val="007B598D"/>
    <w:rsid w:val="007D74B0"/>
    <w:rsid w:val="00823D25"/>
    <w:rsid w:val="0083569A"/>
    <w:rsid w:val="008478D7"/>
    <w:rsid w:val="00853E6E"/>
    <w:rsid w:val="008643E1"/>
    <w:rsid w:val="0089267C"/>
    <w:rsid w:val="00896B14"/>
    <w:rsid w:val="00914B72"/>
    <w:rsid w:val="00965BC7"/>
    <w:rsid w:val="009C2FBF"/>
    <w:rsid w:val="009C4B72"/>
    <w:rsid w:val="009F53F1"/>
    <w:rsid w:val="00A13209"/>
    <w:rsid w:val="00A15163"/>
    <w:rsid w:val="00A42CBD"/>
    <w:rsid w:val="00A9204E"/>
    <w:rsid w:val="00AB78AB"/>
    <w:rsid w:val="00BE65B2"/>
    <w:rsid w:val="00BF5F23"/>
    <w:rsid w:val="00C01F4A"/>
    <w:rsid w:val="00C224FF"/>
    <w:rsid w:val="00C23905"/>
    <w:rsid w:val="00C73A81"/>
    <w:rsid w:val="00C871C2"/>
    <w:rsid w:val="00C9785B"/>
    <w:rsid w:val="00CA0217"/>
    <w:rsid w:val="00DE277F"/>
    <w:rsid w:val="00E36ECC"/>
    <w:rsid w:val="00EA18B2"/>
    <w:rsid w:val="00EE2CB7"/>
    <w:rsid w:val="00EF10D4"/>
    <w:rsid w:val="00F44BF6"/>
    <w:rsid w:val="00FA51FB"/>
    <w:rsid w:val="00FE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C0459"/>
  <w15:chartTrackingRefBased/>
  <w15:docId w15:val="{DBD88C54-5138-432C-872F-A44AEE5EA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link w:val="NoSpacingChar"/>
    <w:uiPriority w:val="1"/>
    <w:qFormat/>
    <w:rsid w:val="00C9785B"/>
    <w:rPr>
      <w:rFonts w:eastAsiaTheme="minorEastAsia"/>
    </w:rPr>
  </w:style>
  <w:style w:type="character" w:customStyle="1" w:styleId="NoSpacingChar">
    <w:name w:val="No Spacing Char"/>
    <w:basedOn w:val="DefaultParagraphFont"/>
    <w:link w:val="NoSpacing"/>
    <w:uiPriority w:val="1"/>
    <w:rsid w:val="00C9785B"/>
    <w:rPr>
      <w:rFonts w:eastAsiaTheme="minorEastAsia"/>
    </w:rPr>
  </w:style>
  <w:style w:type="paragraph" w:styleId="ListParagraph">
    <w:name w:val="List Paragraph"/>
    <w:basedOn w:val="Normal"/>
    <w:uiPriority w:val="34"/>
    <w:unhideWhenUsed/>
    <w:qFormat/>
    <w:rsid w:val="00C9785B"/>
    <w:pPr>
      <w:spacing w:after="200" w:line="276" w:lineRule="auto"/>
      <w:ind w:left="720"/>
      <w:contextualSpacing/>
    </w:pPr>
    <w:rPr>
      <w:rFonts w:cs="Times New Roman"/>
      <w:kern w:val="24"/>
      <w:sz w:val="23"/>
      <w:szCs w:val="23"/>
      <w14:ligatures w14:val="standardContextual"/>
    </w:rPr>
  </w:style>
  <w:style w:type="paragraph" w:customStyle="1" w:styleId="q-text">
    <w:name w:val="q-text"/>
    <w:basedOn w:val="Normal"/>
    <w:rsid w:val="00C9785B"/>
    <w:pPr>
      <w:spacing w:before="100" w:beforeAutospacing="1" w:after="100" w:afterAutospacing="1"/>
    </w:pPr>
    <w:rPr>
      <w:rFonts w:ascii="Times New Roman" w:eastAsia="Times New Roman" w:hAnsi="Times New Roman" w:cs="Times New Roman"/>
      <w:sz w:val="24"/>
      <w:szCs w:val="24"/>
      <w:lang w:val="en-IE" w:eastAsia="en-IE"/>
    </w:rPr>
  </w:style>
  <w:style w:type="character" w:customStyle="1" w:styleId="nd-word">
    <w:name w:val="nd-word"/>
    <w:basedOn w:val="DefaultParagraphFont"/>
    <w:rsid w:val="00C9785B"/>
  </w:style>
  <w:style w:type="character" w:styleId="UnresolvedMention">
    <w:name w:val="Unresolved Mention"/>
    <w:basedOn w:val="DefaultParagraphFont"/>
    <w:uiPriority w:val="99"/>
    <w:semiHidden/>
    <w:unhideWhenUsed/>
    <w:rsid w:val="007A7D20"/>
    <w:rPr>
      <w:color w:val="605E5C"/>
      <w:shd w:val="clear" w:color="auto" w:fill="E1DFDD"/>
    </w:rPr>
  </w:style>
  <w:style w:type="paragraph" w:styleId="NormalWeb">
    <w:name w:val="Normal (Web)"/>
    <w:basedOn w:val="Normal"/>
    <w:uiPriority w:val="99"/>
    <w:semiHidden/>
    <w:unhideWhenUsed/>
    <w:rsid w:val="007B598D"/>
    <w:pPr>
      <w:spacing w:before="100" w:beforeAutospacing="1" w:after="100" w:afterAutospacing="1"/>
    </w:pPr>
    <w:rPr>
      <w:rFonts w:ascii="Times New Roman" w:eastAsia="Times New Roman" w:hAnsi="Times New Roman" w:cs="Times New Roman"/>
      <w:sz w:val="24"/>
      <w:szCs w:val="24"/>
      <w:lang w:val="en-IE" w:eastAsia="en-IE"/>
    </w:rPr>
  </w:style>
  <w:style w:type="paragraph" w:styleId="TOCHeading">
    <w:name w:val="TOC Heading"/>
    <w:basedOn w:val="Heading1"/>
    <w:next w:val="Normal"/>
    <w:uiPriority w:val="39"/>
    <w:unhideWhenUsed/>
    <w:qFormat/>
    <w:rsid w:val="00133EC1"/>
    <w:pPr>
      <w:spacing w:line="259" w:lineRule="auto"/>
      <w:outlineLvl w:val="9"/>
    </w:pPr>
    <w:rPr>
      <w:color w:val="2E74B5" w:themeColor="accent1" w:themeShade="BF"/>
    </w:rPr>
  </w:style>
  <w:style w:type="paragraph" w:styleId="TOC1">
    <w:name w:val="toc 1"/>
    <w:basedOn w:val="Normal"/>
    <w:next w:val="Normal"/>
    <w:autoRedefine/>
    <w:uiPriority w:val="39"/>
    <w:unhideWhenUsed/>
    <w:rsid w:val="00133EC1"/>
    <w:pPr>
      <w:spacing w:after="100"/>
    </w:pPr>
  </w:style>
  <w:style w:type="paragraph" w:styleId="TOC2">
    <w:name w:val="toc 2"/>
    <w:basedOn w:val="Normal"/>
    <w:next w:val="Normal"/>
    <w:autoRedefine/>
    <w:uiPriority w:val="39"/>
    <w:unhideWhenUsed/>
    <w:rsid w:val="00133E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123956">
      <w:bodyDiv w:val="1"/>
      <w:marLeft w:val="0"/>
      <w:marRight w:val="0"/>
      <w:marTop w:val="0"/>
      <w:marBottom w:val="0"/>
      <w:divBdr>
        <w:top w:val="none" w:sz="0" w:space="0" w:color="auto"/>
        <w:left w:val="none" w:sz="0" w:space="0" w:color="auto"/>
        <w:bottom w:val="none" w:sz="0" w:space="0" w:color="auto"/>
        <w:right w:val="none" w:sz="0" w:space="0" w:color="auto"/>
      </w:divBdr>
    </w:div>
    <w:div w:id="645738938">
      <w:bodyDiv w:val="1"/>
      <w:marLeft w:val="0"/>
      <w:marRight w:val="0"/>
      <w:marTop w:val="0"/>
      <w:marBottom w:val="0"/>
      <w:divBdr>
        <w:top w:val="none" w:sz="0" w:space="0" w:color="auto"/>
        <w:left w:val="none" w:sz="0" w:space="0" w:color="auto"/>
        <w:bottom w:val="none" w:sz="0" w:space="0" w:color="auto"/>
        <w:right w:val="none" w:sz="0" w:space="0" w:color="auto"/>
      </w:divBdr>
    </w:div>
    <w:div w:id="896160426">
      <w:bodyDiv w:val="1"/>
      <w:marLeft w:val="0"/>
      <w:marRight w:val="0"/>
      <w:marTop w:val="0"/>
      <w:marBottom w:val="0"/>
      <w:divBdr>
        <w:top w:val="none" w:sz="0" w:space="0" w:color="auto"/>
        <w:left w:val="none" w:sz="0" w:space="0" w:color="auto"/>
        <w:bottom w:val="none" w:sz="0" w:space="0" w:color="auto"/>
        <w:right w:val="none" w:sz="0" w:space="0" w:color="auto"/>
      </w:divBdr>
    </w:div>
    <w:div w:id="1118065316">
      <w:bodyDiv w:val="1"/>
      <w:marLeft w:val="0"/>
      <w:marRight w:val="0"/>
      <w:marTop w:val="0"/>
      <w:marBottom w:val="0"/>
      <w:divBdr>
        <w:top w:val="none" w:sz="0" w:space="0" w:color="auto"/>
        <w:left w:val="none" w:sz="0" w:space="0" w:color="auto"/>
        <w:bottom w:val="none" w:sz="0" w:space="0" w:color="auto"/>
        <w:right w:val="none" w:sz="0" w:space="0" w:color="auto"/>
      </w:divBdr>
      <w:divsChild>
        <w:div w:id="282224927">
          <w:marLeft w:val="0"/>
          <w:marRight w:val="0"/>
          <w:marTop w:val="0"/>
          <w:marBottom w:val="0"/>
          <w:divBdr>
            <w:top w:val="none" w:sz="0" w:space="0" w:color="auto"/>
            <w:left w:val="none" w:sz="0" w:space="0" w:color="auto"/>
            <w:bottom w:val="none" w:sz="0" w:space="0" w:color="auto"/>
            <w:right w:val="none" w:sz="0" w:space="0" w:color="auto"/>
          </w:divBdr>
        </w:div>
        <w:div w:id="64108899">
          <w:marLeft w:val="0"/>
          <w:marRight w:val="0"/>
          <w:marTop w:val="0"/>
          <w:marBottom w:val="0"/>
          <w:divBdr>
            <w:top w:val="none" w:sz="0" w:space="0" w:color="auto"/>
            <w:left w:val="none" w:sz="0" w:space="0" w:color="auto"/>
            <w:bottom w:val="none" w:sz="0" w:space="0" w:color="auto"/>
            <w:right w:val="none" w:sz="0" w:space="0" w:color="auto"/>
          </w:divBdr>
        </w:div>
        <w:div w:id="420570108">
          <w:marLeft w:val="0"/>
          <w:marRight w:val="0"/>
          <w:marTop w:val="0"/>
          <w:marBottom w:val="0"/>
          <w:divBdr>
            <w:top w:val="none" w:sz="0" w:space="0" w:color="auto"/>
            <w:left w:val="none" w:sz="0" w:space="0" w:color="auto"/>
            <w:bottom w:val="none" w:sz="0" w:space="0" w:color="auto"/>
            <w:right w:val="none" w:sz="0" w:space="0" w:color="auto"/>
          </w:divBdr>
        </w:div>
        <w:div w:id="1435133447">
          <w:marLeft w:val="0"/>
          <w:marRight w:val="0"/>
          <w:marTop w:val="0"/>
          <w:marBottom w:val="0"/>
          <w:divBdr>
            <w:top w:val="none" w:sz="0" w:space="0" w:color="auto"/>
            <w:left w:val="none" w:sz="0" w:space="0" w:color="auto"/>
            <w:bottom w:val="none" w:sz="0" w:space="0" w:color="auto"/>
            <w:right w:val="none" w:sz="0" w:space="0" w:color="auto"/>
          </w:divBdr>
        </w:div>
        <w:div w:id="937952740">
          <w:marLeft w:val="0"/>
          <w:marRight w:val="0"/>
          <w:marTop w:val="0"/>
          <w:marBottom w:val="0"/>
          <w:divBdr>
            <w:top w:val="none" w:sz="0" w:space="0" w:color="auto"/>
            <w:left w:val="none" w:sz="0" w:space="0" w:color="auto"/>
            <w:bottom w:val="none" w:sz="0" w:space="0" w:color="auto"/>
            <w:right w:val="none" w:sz="0" w:space="0" w:color="auto"/>
          </w:divBdr>
        </w:div>
        <w:div w:id="296228754">
          <w:marLeft w:val="0"/>
          <w:marRight w:val="0"/>
          <w:marTop w:val="0"/>
          <w:marBottom w:val="0"/>
          <w:divBdr>
            <w:top w:val="none" w:sz="0" w:space="0" w:color="auto"/>
            <w:left w:val="none" w:sz="0" w:space="0" w:color="auto"/>
            <w:bottom w:val="none" w:sz="0" w:space="0" w:color="auto"/>
            <w:right w:val="none" w:sz="0" w:space="0" w:color="auto"/>
          </w:divBdr>
        </w:div>
      </w:divsChild>
    </w:div>
    <w:div w:id="1143547247">
      <w:bodyDiv w:val="1"/>
      <w:marLeft w:val="0"/>
      <w:marRight w:val="0"/>
      <w:marTop w:val="0"/>
      <w:marBottom w:val="0"/>
      <w:divBdr>
        <w:top w:val="none" w:sz="0" w:space="0" w:color="auto"/>
        <w:left w:val="none" w:sz="0" w:space="0" w:color="auto"/>
        <w:bottom w:val="none" w:sz="0" w:space="0" w:color="auto"/>
        <w:right w:val="none" w:sz="0" w:space="0" w:color="auto"/>
      </w:divBdr>
    </w:div>
    <w:div w:id="1327318428">
      <w:bodyDiv w:val="1"/>
      <w:marLeft w:val="0"/>
      <w:marRight w:val="0"/>
      <w:marTop w:val="0"/>
      <w:marBottom w:val="0"/>
      <w:divBdr>
        <w:top w:val="none" w:sz="0" w:space="0" w:color="auto"/>
        <w:left w:val="none" w:sz="0" w:space="0" w:color="auto"/>
        <w:bottom w:val="none" w:sz="0" w:space="0" w:color="auto"/>
        <w:right w:val="none" w:sz="0" w:space="0" w:color="auto"/>
      </w:divBdr>
      <w:divsChild>
        <w:div w:id="551236590">
          <w:marLeft w:val="0"/>
          <w:marRight w:val="0"/>
          <w:marTop w:val="0"/>
          <w:marBottom w:val="0"/>
          <w:divBdr>
            <w:top w:val="none" w:sz="0" w:space="0" w:color="auto"/>
            <w:left w:val="none" w:sz="0" w:space="0" w:color="auto"/>
            <w:bottom w:val="none" w:sz="0" w:space="0" w:color="auto"/>
            <w:right w:val="none" w:sz="0" w:space="0" w:color="auto"/>
          </w:divBdr>
        </w:div>
        <w:div w:id="1026370309">
          <w:marLeft w:val="0"/>
          <w:marRight w:val="0"/>
          <w:marTop w:val="0"/>
          <w:marBottom w:val="0"/>
          <w:divBdr>
            <w:top w:val="none" w:sz="0" w:space="0" w:color="auto"/>
            <w:left w:val="none" w:sz="0" w:space="0" w:color="auto"/>
            <w:bottom w:val="none" w:sz="0" w:space="0" w:color="auto"/>
            <w:right w:val="none" w:sz="0" w:space="0" w:color="auto"/>
          </w:divBdr>
        </w:div>
        <w:div w:id="1911234920">
          <w:marLeft w:val="0"/>
          <w:marRight w:val="0"/>
          <w:marTop w:val="0"/>
          <w:marBottom w:val="0"/>
          <w:divBdr>
            <w:top w:val="none" w:sz="0" w:space="0" w:color="auto"/>
            <w:left w:val="none" w:sz="0" w:space="0" w:color="auto"/>
            <w:bottom w:val="none" w:sz="0" w:space="0" w:color="auto"/>
            <w:right w:val="none" w:sz="0" w:space="0" w:color="auto"/>
          </w:divBdr>
        </w:div>
        <w:div w:id="475880866">
          <w:marLeft w:val="0"/>
          <w:marRight w:val="0"/>
          <w:marTop w:val="0"/>
          <w:marBottom w:val="0"/>
          <w:divBdr>
            <w:top w:val="none" w:sz="0" w:space="0" w:color="auto"/>
            <w:left w:val="none" w:sz="0" w:space="0" w:color="auto"/>
            <w:bottom w:val="none" w:sz="0" w:space="0" w:color="auto"/>
            <w:right w:val="none" w:sz="0" w:space="0" w:color="auto"/>
          </w:divBdr>
        </w:div>
        <w:div w:id="1053383972">
          <w:marLeft w:val="0"/>
          <w:marRight w:val="0"/>
          <w:marTop w:val="0"/>
          <w:marBottom w:val="0"/>
          <w:divBdr>
            <w:top w:val="none" w:sz="0" w:space="0" w:color="auto"/>
            <w:left w:val="none" w:sz="0" w:space="0" w:color="auto"/>
            <w:bottom w:val="none" w:sz="0" w:space="0" w:color="auto"/>
            <w:right w:val="none" w:sz="0" w:space="0" w:color="auto"/>
          </w:divBdr>
        </w:div>
        <w:div w:id="1058817671">
          <w:marLeft w:val="0"/>
          <w:marRight w:val="0"/>
          <w:marTop w:val="0"/>
          <w:marBottom w:val="0"/>
          <w:divBdr>
            <w:top w:val="none" w:sz="0" w:space="0" w:color="auto"/>
            <w:left w:val="none" w:sz="0" w:space="0" w:color="auto"/>
            <w:bottom w:val="none" w:sz="0" w:space="0" w:color="auto"/>
            <w:right w:val="none" w:sz="0" w:space="0" w:color="auto"/>
          </w:divBdr>
        </w:div>
      </w:divsChild>
    </w:div>
    <w:div w:id="1463772065">
      <w:bodyDiv w:val="1"/>
      <w:marLeft w:val="0"/>
      <w:marRight w:val="0"/>
      <w:marTop w:val="0"/>
      <w:marBottom w:val="0"/>
      <w:divBdr>
        <w:top w:val="none" w:sz="0" w:space="0" w:color="auto"/>
        <w:left w:val="none" w:sz="0" w:space="0" w:color="auto"/>
        <w:bottom w:val="none" w:sz="0" w:space="0" w:color="auto"/>
        <w:right w:val="none" w:sz="0" w:space="0" w:color="auto"/>
      </w:divBdr>
    </w:div>
    <w:div w:id="1642808051">
      <w:bodyDiv w:val="1"/>
      <w:marLeft w:val="0"/>
      <w:marRight w:val="0"/>
      <w:marTop w:val="0"/>
      <w:marBottom w:val="0"/>
      <w:divBdr>
        <w:top w:val="none" w:sz="0" w:space="0" w:color="auto"/>
        <w:left w:val="none" w:sz="0" w:space="0" w:color="auto"/>
        <w:bottom w:val="none" w:sz="0" w:space="0" w:color="auto"/>
        <w:right w:val="none" w:sz="0" w:space="0" w:color="auto"/>
      </w:divBdr>
    </w:div>
    <w:div w:id="187368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osi.opendata.arcgis.com/datasets/0d5984f732c54246bd087768223c92eb_0?geometry=-23.747%2C51.281%2C8.927%2C55.844" TargetMode="External"/><Relationship Id="rId18" Type="http://schemas.openxmlformats.org/officeDocument/2006/relationships/image" Target="media/image2.png"/><Relationship Id="rId26"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hyperlink" Target="https://www.cso.ie/en/census/census2016reports/census2016smallareapopulationstatistics/"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developers.google.com/places/web-service/overview"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veloper.foursquare.com/"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developer.foursquare.com/docs/build-with-foursquare/categories/" TargetMode="External"/><Relationship Id="rId23" Type="http://schemas.openxmlformats.org/officeDocument/2006/relationships/hyperlink" Target="https://github.com/gbarreiro/best_cuisines" TargetMode="External"/><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atitude.to/map/ie/ireland/region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rni\AppData\Local\Microsoft\Office\16.0\DTS\en-US%7b86454386-376A-4E9C-B797-1FB41CB380A8%7d\%7b307E8E01-022F-40B5-A8FB-C77F88B537CC%7dtf0278699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08465F4B614198B0950EB1DA41F85E"/>
        <w:category>
          <w:name w:val="General"/>
          <w:gallery w:val="placeholder"/>
        </w:category>
        <w:types>
          <w:type w:val="bbPlcHdr"/>
        </w:types>
        <w:behaviors>
          <w:behavior w:val="content"/>
        </w:behaviors>
        <w:guid w:val="{59179CB0-2364-4CAE-BDF7-D78EBA1B360C}"/>
      </w:docPartPr>
      <w:docPartBody>
        <w:p w:rsidR="00DE7440" w:rsidRDefault="00BF274E" w:rsidP="00BF274E">
          <w:pPr>
            <w:pStyle w:val="A208465F4B614198B0950EB1DA41F85E"/>
          </w:pPr>
          <w:r>
            <w:rPr>
              <w:rFonts w:asciiTheme="majorHAnsi" w:eastAsiaTheme="majorEastAsia" w:hAnsiTheme="majorHAnsi" w:cstheme="majorBidi"/>
              <w:color w:val="4472C4" w:themeColor="accent1"/>
              <w:sz w:val="88"/>
              <w:szCs w:val="88"/>
            </w:rPr>
            <w:t>[Document title]</w:t>
          </w:r>
        </w:p>
      </w:docPartBody>
    </w:docPart>
    <w:docPart>
      <w:docPartPr>
        <w:name w:val="E21628105BCC4E04B59EFEDF38314970"/>
        <w:category>
          <w:name w:val="General"/>
          <w:gallery w:val="placeholder"/>
        </w:category>
        <w:types>
          <w:type w:val="bbPlcHdr"/>
        </w:types>
        <w:behaviors>
          <w:behavior w:val="content"/>
        </w:behaviors>
        <w:guid w:val="{87B92688-495A-4A14-A065-90BF26F731DF}"/>
      </w:docPartPr>
      <w:docPartBody>
        <w:p w:rsidR="00DE7440" w:rsidRDefault="00BF274E" w:rsidP="00BF274E">
          <w:pPr>
            <w:pStyle w:val="E21628105BCC4E04B59EFEDF38314970"/>
          </w:pPr>
          <w:r>
            <w:rPr>
              <w:color w:val="2F5496" w:themeColor="accent1" w:themeShade="BF"/>
              <w:sz w:val="24"/>
              <w:szCs w:val="24"/>
            </w:rPr>
            <w:t>[Document subtitle]</w:t>
          </w:r>
        </w:p>
      </w:docPartBody>
    </w:docPart>
    <w:docPart>
      <w:docPartPr>
        <w:name w:val="894065F65FF144CD91E56BCCB22E1633"/>
        <w:category>
          <w:name w:val="General"/>
          <w:gallery w:val="placeholder"/>
        </w:category>
        <w:types>
          <w:type w:val="bbPlcHdr"/>
        </w:types>
        <w:behaviors>
          <w:behavior w:val="content"/>
        </w:behaviors>
        <w:guid w:val="{0956309F-4A8F-4C76-9173-58109360E589}"/>
      </w:docPartPr>
      <w:docPartBody>
        <w:p w:rsidR="00DE7440" w:rsidRDefault="00BF274E" w:rsidP="00BF274E">
          <w:pPr>
            <w:pStyle w:val="894065F65FF144CD91E56BCCB22E163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4E"/>
    <w:rsid w:val="0010441A"/>
    <w:rsid w:val="00136852"/>
    <w:rsid w:val="003A2252"/>
    <w:rsid w:val="005712D0"/>
    <w:rsid w:val="00883FC3"/>
    <w:rsid w:val="00BF274E"/>
    <w:rsid w:val="00C22146"/>
    <w:rsid w:val="00DE744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274E"/>
    <w:rPr>
      <w:color w:val="3B3838" w:themeColor="background2" w:themeShade="40"/>
    </w:rPr>
  </w:style>
  <w:style w:type="paragraph" w:customStyle="1" w:styleId="A208465F4B614198B0950EB1DA41F85E">
    <w:name w:val="A208465F4B614198B0950EB1DA41F85E"/>
    <w:rsid w:val="00BF274E"/>
  </w:style>
  <w:style w:type="paragraph" w:customStyle="1" w:styleId="E21628105BCC4E04B59EFEDF38314970">
    <w:name w:val="E21628105BCC4E04B59EFEDF38314970"/>
    <w:rsid w:val="00BF274E"/>
  </w:style>
  <w:style w:type="paragraph" w:customStyle="1" w:styleId="894065F65FF144CD91E56BCCB22E1633">
    <w:name w:val="894065F65FF144CD91E56BCCB22E1633"/>
    <w:rsid w:val="00BF27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EC9E695E-8534-426B-9A04-2F56CBF1F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{307E8E01-022F-40B5-A8FB-C77F88B537CC}tf02786999.dotx</Template>
  <TotalTime>0</TotalTime>
  <Pages>14</Pages>
  <Words>2284</Words>
  <Characters>13022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IBM-Data Science Specialization – Capstone Project</dc:subject>
  <dc:creator>Nithu Singh</dc:creator>
  <cp:keywords/>
  <dc:description/>
  <cp:lastModifiedBy>Nithu Singh</cp:lastModifiedBy>
  <cp:revision>43</cp:revision>
  <cp:lastPrinted>2020-12-04T12:57:00Z</cp:lastPrinted>
  <dcterms:created xsi:type="dcterms:W3CDTF">2020-12-01T21:51:00Z</dcterms:created>
  <dcterms:modified xsi:type="dcterms:W3CDTF">2020-12-04T12:57:00Z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